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topBorderTable"/>
        <w:tblW w:w="5000" w:type="pct"/>
        <w:tblCellSpacing w:w="0" w:type="dxa"/>
        <w:tblCellMar>
          <w:left w:w="0" w:type="dxa"/>
          <w:right w:w="0" w:type="dxa"/>
        </w:tblCellMar>
        <w:tblLook w:val="05E0"/>
      </w:tblPr>
      <w:tblGrid>
        <w:gridCol w:w="10506"/>
      </w:tblGrid>
      <w:tr w14:paraId="21213995" w14:textId="77777777">
        <w:tblPrEx>
          <w:tblW w:w="5000" w:type="pct"/>
          <w:tblCellSpacing w:w="0" w:type="dxa"/>
          <w:tblCellMar>
            <w:left w:w="0" w:type="dxa"/>
            <w:right w:w="0" w:type="dxa"/>
          </w:tblCellMar>
          <w:tblLook w:val="05E0"/>
        </w:tblPrEx>
        <w:trPr>
          <w:trHeight w:val="700"/>
          <w:tblCellSpacing w:w="0" w:type="dxa"/>
        </w:trPr>
        <w:tc>
          <w:tcPr>
            <w:tcW w:w="10506" w:type="dxa"/>
            <w:shd w:val="clear" w:color="auto" w:fill="DAE4EA"/>
            <w:tcMar>
              <w:top w:w="0" w:type="dxa"/>
              <w:left w:w="0" w:type="dxa"/>
              <w:bottom w:w="0" w:type="dxa"/>
              <w:right w:w="0" w:type="dxa"/>
            </w:tcMar>
            <w:vAlign w:val="bottom"/>
            <w:hideMark/>
          </w:tcPr>
          <w:p w:rsidR="00F648B0" w14:paraId="68DDD42A" w14:textId="77777777">
            <w:pPr>
              <w:pStyle w:val="div"/>
              <w:spacing w:line="260" w:lineRule="atLeast"/>
              <w:rPr>
                <w:rStyle w:val="topbordercell"/>
                <w:rFonts w:ascii="Fira Sans Light" w:eastAsia="Fira Sans Light" w:hAnsi="Fira Sans Light" w:cs="Fira Sans Light"/>
                <w:color w:val="000000"/>
                <w:sz w:val="20"/>
                <w:szCs w:val="20"/>
                <w:shd w:val="clear" w:color="auto" w:fill="auto"/>
              </w:rPr>
            </w:pPr>
          </w:p>
        </w:tc>
      </w:tr>
    </w:tbl>
    <w:p w:rsidR="00F648B0" w:rsidRPr="00EB1038" w14:paraId="12AAD94E" w14:textId="77777777">
      <w:pPr>
        <w:pStyle w:val="documentname"/>
        <w:pBdr>
          <w:bottom w:val="none" w:sz="0" w:space="0" w:color="auto"/>
        </w:pBdr>
        <w:spacing w:before="100"/>
        <w:rPr>
          <w:sz w:val="50"/>
          <w:szCs w:val="50"/>
        </w:rPr>
        <w:sectPr>
          <w:pgSz w:w="11906" w:h="16838"/>
          <w:pgMar w:top="0" w:right="700" w:bottom="400" w:left="700" w:header="720" w:footer="720" w:gutter="0"/>
          <w:cols w:space="720"/>
        </w:sectPr>
      </w:pPr>
      <w:bookmarkStart w:id="0" w:name="_Hlk217212025"/>
      <w:r w:rsidRPr="00EB1038">
        <w:rPr>
          <w:rStyle w:val="span"/>
          <w:sz w:val="50"/>
          <w:szCs w:val="50"/>
        </w:rPr>
        <w:t>ANANTH</w:t>
      </w:r>
      <w:r w:rsidRPr="00EB1038">
        <w:rPr>
          <w:sz w:val="50"/>
          <w:szCs w:val="50"/>
        </w:rPr>
        <w:t xml:space="preserve"> </w:t>
      </w:r>
      <w:r w:rsidRPr="00EB1038">
        <w:rPr>
          <w:rStyle w:val="span"/>
          <w:sz w:val="50"/>
          <w:szCs w:val="50"/>
        </w:rPr>
        <w:t>C PADUBIDRI</w:t>
      </w:r>
    </w:p>
    <w:bookmarkEnd w:id="0"/>
    <w:p w:rsidR="00F648B0" w14:paraId="3F5F4673" w14:textId="77777777">
      <w:pPr>
        <w:pStyle w:val="bottombordername"/>
        <w:rPr>
          <w:rFonts w:ascii="Fira Sans Light" w:eastAsia="Fira Sans Light" w:hAnsi="Fira Sans Light" w:cs="Fira Sans Light"/>
          <w:color w:val="000000"/>
        </w:rPr>
      </w:pPr>
      <w:r>
        <w:rPr>
          <w:rFonts w:ascii="Fira Sans Light" w:eastAsia="Fira Sans Light" w:hAnsi="Fira Sans Light" w:cs="Fira Sans Light"/>
          <w:color w:val="000000"/>
        </w:rPr>
        <w:t> </w:t>
      </w:r>
    </w:p>
    <w:tbl>
      <w:tblPr>
        <w:tblStyle w:val="documentparentContainer"/>
        <w:tblW w:w="0" w:type="auto"/>
        <w:tblLayout w:type="fixed"/>
        <w:tblCellMar>
          <w:left w:w="0" w:type="dxa"/>
          <w:right w:w="0" w:type="dxa"/>
        </w:tblCellMar>
        <w:tblLook w:val="05E0"/>
      </w:tblPr>
      <w:tblGrid>
        <w:gridCol w:w="6630"/>
        <w:gridCol w:w="690"/>
        <w:gridCol w:w="3186"/>
      </w:tblGrid>
      <w:tr w14:paraId="5EFE02EA" w14:textId="77777777">
        <w:tblPrEx>
          <w:tblW w:w="0" w:type="auto"/>
          <w:tblLayout w:type="fixed"/>
          <w:tblCellMar>
            <w:left w:w="0" w:type="dxa"/>
            <w:right w:w="0" w:type="dxa"/>
          </w:tblCellMar>
          <w:tblLook w:val="05E0"/>
        </w:tblPrEx>
        <w:trPr>
          <w:hidden/>
        </w:trPr>
        <w:tc>
          <w:tcPr>
            <w:tcW w:w="6630" w:type="dxa"/>
            <w:tcMar>
              <w:top w:w="0" w:type="dxa"/>
              <w:left w:w="0" w:type="dxa"/>
              <w:bottom w:w="0" w:type="dxa"/>
              <w:right w:w="0" w:type="dxa"/>
            </w:tcMar>
            <w:hideMark/>
          </w:tcPr>
          <w:p w:rsidR="00F648B0" w14:paraId="451E7DB2" w14:textId="77777777">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F648B0" w14:paraId="3DC9004A" w14:textId="77777777">
            <w:pPr>
              <w:pStyle w:val="documentleft-boxsectionnth-child1toppadding"/>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rsidR="00F648B0" w14:paraId="631CDC90" w14:textId="77777777">
            <w:pPr>
              <w:pStyle w:val="documentheading"/>
              <w:rPr>
                <w:rStyle w:val="documentleft-box"/>
                <w:color w:val="000000"/>
              </w:rPr>
            </w:pPr>
            <w:r>
              <w:rPr>
                <w:rStyle w:val="documentsectiontitle"/>
                <w:highlight w:val="white"/>
              </w:rPr>
              <w:t>Professional Summary </w:t>
            </w:r>
            <w:r>
              <w:pict>
                <v:rect id="_x0000_s1025" style="width:331.5pt;height:11.5pt;margin-top:1.75pt;margin-left:0;mso-position-vertical-relative:line;position:absolute;z-index:-251658240" fillcolor="#dae4ea" stroked="f">
                  <v:path strokeok="f"/>
                </v:rect>
              </w:pict>
            </w:r>
          </w:p>
          <w:p w:rsidR="00F648B0" w14:paraId="65467DAA" w14:textId="7150B7B7">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xml:space="preserve">Around 18 years of experience in areas of ~ Finance &amp; Accounts ~ Management Reporting (MIS) ~ </w:t>
            </w:r>
            <w:r w:rsidR="00EB1038">
              <w:rPr>
                <w:rStyle w:val="documentleft-box"/>
                <w:rFonts w:ascii="Fira Sans Light" w:eastAsia="Fira Sans Light" w:hAnsi="Fira Sans Light" w:cs="Fira Sans Light"/>
                <w:color w:val="000000"/>
                <w:sz w:val="20"/>
                <w:szCs w:val="20"/>
              </w:rPr>
              <w:t xml:space="preserve">Finance Operations AP and AR ~ </w:t>
            </w:r>
            <w:r>
              <w:rPr>
                <w:rStyle w:val="documentleft-box"/>
                <w:rFonts w:ascii="Fira Sans Light" w:eastAsia="Fira Sans Light" w:hAnsi="Fira Sans Light" w:cs="Fira Sans Light"/>
                <w:color w:val="000000"/>
                <w:sz w:val="20"/>
                <w:szCs w:val="20"/>
              </w:rPr>
              <w:t xml:space="preserve">Financial Planning ~ Statutory/ Regulatory Compliance ~ Resource </w:t>
            </w:r>
            <w:r w:rsidR="00EB1038">
              <w:rPr>
                <w:rStyle w:val="documentleft-box"/>
                <w:rFonts w:ascii="Fira Sans Light" w:eastAsia="Fira Sans Light" w:hAnsi="Fira Sans Light" w:cs="Fira Sans Light"/>
                <w:color w:val="000000"/>
                <w:sz w:val="20"/>
                <w:szCs w:val="20"/>
              </w:rPr>
              <w:t>Optimization</w:t>
            </w:r>
            <w:r>
              <w:rPr>
                <w:rStyle w:val="documentleft-box"/>
                <w:rFonts w:ascii="Fira Sans Light" w:eastAsia="Fira Sans Light" w:hAnsi="Fira Sans Light" w:cs="Fira Sans Light"/>
                <w:color w:val="000000"/>
                <w:sz w:val="20"/>
                <w:szCs w:val="20"/>
              </w:rPr>
              <w:t xml:space="preserve"> ~ Systems Implementation ~ People Management ~ Fund/Cash Management ~ Budgeting ~ Audits</w:t>
            </w:r>
          </w:p>
          <w:p w:rsidR="00F648B0" w14:paraId="5C4FDE8A" w14:textId="77777777">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F648B0" w14:paraId="7F1930AA" w14:textId="77777777">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F648B0" w14:paraId="3730BA38" w14:textId="7F467CEF">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F648B0" w14:paraId="6364D0C8" w14:textId="77777777">
            <w:pPr>
              <w:pStyle w:val="documentheading"/>
              <w:rPr>
                <w:rStyle w:val="documentleft-box"/>
                <w:color w:val="000000"/>
              </w:rPr>
            </w:pPr>
            <w:r>
              <w:rPr>
                <w:rStyle w:val="documentsectiontitle"/>
                <w:highlight w:val="white"/>
              </w:rPr>
              <w:t>Work History </w:t>
            </w:r>
            <w:r>
              <w:pict>
                <v:rect id="_x0000_s1026" style="width:331.5pt;height:11.5pt;margin-top:1.75pt;margin-left:0;mso-position-vertical-relative:line;position:absolute;z-index:-251656192" fillcolor="#dae4ea" stroked="f">
                  <v:path strokeok="f"/>
                </v:rect>
              </w:pict>
            </w:r>
          </w:p>
          <w:p w:rsidR="00F648B0" w14:paraId="2DAA6BB7" w14:textId="77777777">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Associate Director-Finance and Accounts</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08/2020 to Current</w:t>
            </w:r>
          </w:p>
          <w:p w:rsidR="00F648B0" w14:paraId="7DF303E6" w14:textId="77777777">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LIVSPACE India Private limited</w:t>
            </w:r>
            <w:r>
              <w:rPr>
                <w:rStyle w:val="documentleft-box"/>
                <w:rFonts w:ascii="Fira Sans" w:eastAsia="Fira Sans" w:hAnsi="Fira Sans" w:cs="Fira Sans"/>
                <w:b/>
                <w:bCs/>
                <w:color w:val="000000"/>
                <w:sz w:val="20"/>
                <w:szCs w:val="20"/>
              </w:rPr>
              <w:t xml:space="preserve"> </w:t>
            </w:r>
          </w:p>
          <w:p w:rsidR="00AD007F" w:rsidRPr="00AD007F" w:rsidP="00AD007F" w14:paraId="6CCA500F" w14:textId="70920B3A">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Led end-to-end finance controllership for a large-scale e-commerce interior business with operations across 100+ locations in India, overseeing AP, AR, Fixed Assets, Inventory, and Revenue Accounting.</w:t>
            </w:r>
          </w:p>
          <w:p w:rsidR="00AD007F" w:rsidRPr="00AD007F" w:rsidP="00AD007F" w14:paraId="286E4B02" w14:textId="701AB364">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Owned monthly and annual close, ensuring accuracy, timeliness, and full compliance with Ind AS, statutory requirements, and internal control frameworks.</w:t>
            </w:r>
          </w:p>
          <w:p w:rsidR="00AD007F" w:rsidRPr="00AD007F" w:rsidP="00AD007F" w14:paraId="2A40536F" w14:textId="35139D7D">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Partnered closely with the CFO and leadership team to deliver actionable management reporting, including P&amp;L, Balance Sheet, cash flow, variance analysis, product margins, KPIs, inventory analytics, and financial ratios.</w:t>
            </w:r>
          </w:p>
          <w:p w:rsidR="00AD007F" w:rsidRPr="00AD007F" w:rsidP="00AD007F" w14:paraId="00CD9CA6" w14:textId="6E0005CF">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Drove cash flow forecasting and working capital optimization, improving liquidity through focused management of receivables, advances, unbilled revenue, and vendor payables.</w:t>
            </w:r>
          </w:p>
          <w:p w:rsidR="00AD007F" w:rsidRPr="00AD007F" w:rsidP="00AD007F" w14:paraId="6AFF3F2E" w14:textId="1F8FDEF6">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Governed revenue recognition under POCM, ensuring adherence to Ind AS while supporting business scalability and audit readiness.</w:t>
            </w:r>
          </w:p>
          <w:p w:rsidR="00AD007F" w:rsidRPr="00AD007F" w:rsidP="00AD007F" w14:paraId="5D27AE5D" w14:textId="6D6958A2">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Led Balance Sheet governance, instituting robust review mechanisms for customer advances, debtors, accruals, provisions, and reconciliations, resulting in faster closure of open items and cleaner financials.</w:t>
            </w:r>
          </w:p>
          <w:p w:rsidR="00AD007F" w:rsidRPr="00AD007F" w:rsidP="00AD007F" w14:paraId="56590551" w14:textId="5422A13B">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Established strong oversight on sales commissions, aligning payouts with collections and mitigating risks from cancellations and revenue reversals.</w:t>
            </w:r>
          </w:p>
          <w:p w:rsidR="00AD007F" w:rsidRPr="00AD007F" w:rsidP="00AD007F" w14:paraId="302DE4F8" w14:textId="6AEFB238">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Acted as a key finance business partner, resolving billing discrepancies and aligning finance processes with sales, operations, and project teams.</w:t>
            </w:r>
          </w:p>
          <w:p w:rsidR="00AD007F" w:rsidRPr="00AD007F" w:rsidP="00AD007F" w14:paraId="6BB5D130" w14:textId="555C90A5">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Designed and strengthened internal financial controls, policies, and SOPs, supporting new business initiatives and ensuring risk mitigation at scale.</w:t>
            </w:r>
          </w:p>
          <w:p w:rsidR="00AD007F" w:rsidRPr="00AD007F" w:rsidP="00AD007F" w14:paraId="39270923" w14:textId="58D7A833">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 xml:space="preserve">Championed finance transformation </w:t>
            </w:r>
            <w:r w:rsidR="00595028">
              <w:rPr>
                <w:rFonts w:ascii="Fira Sans Light" w:eastAsia="Fira Sans Light" w:hAnsi="Fira Sans Light" w:cs="Fira Sans Light"/>
                <w:color w:val="000000"/>
                <w:sz w:val="20"/>
                <w:szCs w:val="20"/>
                <w:lang w:val="en-IN"/>
              </w:rPr>
              <w:t xml:space="preserve">including cost cutting </w:t>
            </w:r>
            <w:r w:rsidRPr="00AD007F">
              <w:rPr>
                <w:rFonts w:ascii="Fira Sans Light" w:eastAsia="Fira Sans Light" w:hAnsi="Fira Sans Light" w:cs="Fira Sans Light"/>
                <w:color w:val="000000"/>
                <w:sz w:val="20"/>
                <w:szCs w:val="20"/>
                <w:lang w:val="en-IN"/>
              </w:rPr>
              <w:t>and automation, collaborating with technology teams to streamline AP operations and reduce manual intervention.</w:t>
            </w:r>
          </w:p>
          <w:p w:rsidR="00AD007F" w:rsidRPr="00AD007F" w:rsidP="00AD007F" w14:paraId="2996505E" w14:textId="1E0053D6">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Successfully led the ERP migration from Tally to Microsoft Dynamics 365, including process redesign, controls embedding, and management reporting architecture.</w:t>
            </w:r>
          </w:p>
          <w:p w:rsidR="00AD007F" w:rsidRPr="00AD007F" w:rsidP="00AD007F" w14:paraId="0695F906" w14:textId="0D9D094B">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Built and led a high-performing 17-member finance team, driving accountability, capability development, and succession readiness.</w:t>
            </w:r>
          </w:p>
          <w:p w:rsidR="00AD007F" w:rsidRPr="00AD007F" w:rsidP="00AD007F" w14:paraId="427F0A9C" w14:textId="5C7A3FD6">
            <w:pPr>
              <w:pStyle w:val="divdocumentulli"/>
              <w:numPr>
                <w:ilvl w:val="0"/>
                <w:numId w:val="1"/>
              </w:numPr>
              <w:spacing w:before="60" w:line="260" w:lineRule="atLeast"/>
              <w:ind w:left="200" w:hanging="192"/>
              <w:rPr>
                <w:rFonts w:ascii="Fira Sans Light" w:eastAsia="Fira Sans Light" w:hAnsi="Fira Sans Light" w:cs="Fira Sans Light"/>
                <w:color w:val="000000"/>
                <w:sz w:val="20"/>
                <w:szCs w:val="20"/>
                <w:lang w:val="en-IN"/>
              </w:rPr>
            </w:pPr>
            <w:r w:rsidRPr="00AD007F">
              <w:rPr>
                <w:rFonts w:ascii="Fira Sans Light" w:eastAsia="Fira Sans Light" w:hAnsi="Fira Sans Light" w:cs="Fira Sans Light"/>
                <w:color w:val="000000"/>
                <w:sz w:val="20"/>
                <w:szCs w:val="20"/>
                <w:lang w:val="en-IN"/>
              </w:rPr>
              <w:t>Owned internal and external audit relationships, ensuring timely closure of audit observations and maintaining strong governance standards.</w:t>
            </w:r>
          </w:p>
          <w:p w:rsidR="00F648B0" w14:paraId="1EA09F77" w14:textId="77777777">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Senior Manager- Finance operations</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12/2017 to 08/2020</w:t>
            </w:r>
          </w:p>
          <w:p w:rsidR="00F648B0" w14:paraId="1312676F" w14:textId="77777777">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Simplilearn Solutions Pvt Ltd</w:t>
            </w:r>
            <w:r>
              <w:rPr>
                <w:rStyle w:val="documentleft-box"/>
                <w:rFonts w:ascii="Fira Sans" w:eastAsia="Fira Sans" w:hAnsi="Fira Sans" w:cs="Fira Sans"/>
                <w:b/>
                <w:bCs/>
                <w:color w:val="000000"/>
                <w:sz w:val="20"/>
                <w:szCs w:val="20"/>
              </w:rPr>
              <w:t xml:space="preserve"> </w:t>
            </w:r>
          </w:p>
          <w:p w:rsidR="00F648B0" w14:paraId="4416C093" w14:textId="47F15397">
            <w:pPr>
              <w:pStyle w:val="divdocumentulli"/>
              <w:numPr>
                <w:ilvl w:val="0"/>
                <w:numId w:val="2"/>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Managed complete </w:t>
            </w:r>
            <w:r w:rsidR="009E79D0">
              <w:rPr>
                <w:rStyle w:val="span"/>
                <w:rFonts w:ascii="Fira Sans Light" w:eastAsia="Fira Sans Light" w:hAnsi="Fira Sans Light" w:cs="Fira Sans Light"/>
                <w:color w:val="000000"/>
                <w:sz w:val="20"/>
                <w:szCs w:val="20"/>
              </w:rPr>
              <w:t xml:space="preserve">finance operations in </w:t>
            </w:r>
            <w:r>
              <w:rPr>
                <w:rStyle w:val="span"/>
                <w:rFonts w:ascii="Fira Sans Light" w:eastAsia="Fira Sans Light" w:hAnsi="Fira Sans Light" w:cs="Fira Sans Light"/>
                <w:color w:val="000000"/>
                <w:sz w:val="20"/>
                <w:szCs w:val="20"/>
              </w:rPr>
              <w:t>AR, AP, Payroll, GST and Income tax compliances for</w:t>
            </w:r>
            <w:r w:rsidR="004041A3">
              <w:rPr>
                <w:rStyle w:val="span"/>
                <w:rFonts w:ascii="Fira Sans Light" w:eastAsia="Fira Sans Light" w:hAnsi="Fira Sans Light" w:cs="Fira Sans Light"/>
                <w:color w:val="000000"/>
                <w:sz w:val="20"/>
                <w:szCs w:val="20"/>
              </w:rPr>
              <w:t xml:space="preserve"> </w:t>
            </w:r>
            <w:r>
              <w:rPr>
                <w:rStyle w:val="span"/>
                <w:rFonts w:ascii="Fira Sans Light" w:eastAsia="Fira Sans Light" w:hAnsi="Fira Sans Light" w:cs="Fira Sans Light"/>
                <w:color w:val="000000"/>
                <w:sz w:val="20"/>
                <w:szCs w:val="20"/>
              </w:rPr>
              <w:t xml:space="preserve">the </w:t>
            </w:r>
            <w:r w:rsidR="008E4D43">
              <w:rPr>
                <w:rStyle w:val="span"/>
                <w:rFonts w:ascii="Fira Sans Light" w:eastAsia="Fira Sans Light" w:hAnsi="Fira Sans Light" w:cs="Fira Sans Light"/>
                <w:color w:val="000000"/>
                <w:sz w:val="20"/>
                <w:szCs w:val="20"/>
              </w:rPr>
              <w:t>organization</w:t>
            </w:r>
            <w:r>
              <w:rPr>
                <w:rStyle w:val="span"/>
                <w:rFonts w:ascii="Fira Sans Light" w:eastAsia="Fira Sans Light" w:hAnsi="Fira Sans Light" w:cs="Fira Sans Light"/>
                <w:color w:val="000000"/>
                <w:sz w:val="20"/>
                <w:szCs w:val="20"/>
              </w:rPr>
              <w:t xml:space="preserve"> with team handling experience of 6 resources.</w:t>
            </w:r>
          </w:p>
          <w:p w:rsidR="00F648B0" w14:paraId="02B7AAF5" w14:textId="7F45C500">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Handling and Managing day to do accounting, </w:t>
            </w:r>
            <w:r w:rsidR="00F63AB8">
              <w:rPr>
                <w:rStyle w:val="span"/>
                <w:rFonts w:ascii="Fira Sans Light" w:eastAsia="Fira Sans Light" w:hAnsi="Fira Sans Light" w:cs="Fira Sans Light"/>
                <w:color w:val="000000"/>
                <w:sz w:val="20"/>
                <w:szCs w:val="20"/>
              </w:rPr>
              <w:t>managing,</w:t>
            </w:r>
            <w:r>
              <w:rPr>
                <w:rStyle w:val="span"/>
                <w:rFonts w:ascii="Fira Sans Light" w:eastAsia="Fira Sans Light" w:hAnsi="Fira Sans Light" w:cs="Fira Sans Light"/>
                <w:color w:val="000000"/>
                <w:sz w:val="20"/>
                <w:szCs w:val="20"/>
              </w:rPr>
              <w:t xml:space="preserve"> and approving vendor payments and Implementing improvements in AR, AP and Payroll processes and ensuring compliance of Stat </w:t>
            </w:r>
            <w:r w:rsidR="00F63AB8">
              <w:rPr>
                <w:rStyle w:val="span"/>
                <w:rFonts w:ascii="Fira Sans Light" w:eastAsia="Fira Sans Light" w:hAnsi="Fira Sans Light" w:cs="Fira Sans Light"/>
                <w:color w:val="000000"/>
                <w:sz w:val="20"/>
                <w:szCs w:val="20"/>
              </w:rPr>
              <w:t>requirements.</w:t>
            </w:r>
          </w:p>
          <w:p w:rsidR="004E74B4" w:rsidP="004E74B4" w14:paraId="182ABBDC" w14:textId="731D1403">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Developing process to fix leakage of Revenue (by reviewing advance from customers</w:t>
            </w:r>
            <w:r w:rsidR="00783677">
              <w:rPr>
                <w:rStyle w:val="span"/>
                <w:rFonts w:ascii="Fira Sans Light" w:eastAsia="Fira Sans Light" w:hAnsi="Fira Sans Light" w:cs="Fira Sans Light"/>
                <w:color w:val="000000"/>
                <w:sz w:val="20"/>
                <w:szCs w:val="20"/>
              </w:rPr>
              <w:t>),</w:t>
            </w:r>
            <w:r>
              <w:rPr>
                <w:rStyle w:val="span"/>
                <w:rFonts w:ascii="Fira Sans Light" w:eastAsia="Fira Sans Light" w:hAnsi="Fira Sans Light" w:cs="Fira Sans Light"/>
                <w:color w:val="000000"/>
                <w:sz w:val="20"/>
                <w:szCs w:val="20"/>
              </w:rPr>
              <w:t xml:space="preserve"> timely invoicing and accurate recognition of revenue. </w:t>
            </w:r>
          </w:p>
          <w:p w:rsidR="009E79D0" w:rsidP="009E79D0" w14:paraId="1B3350A9" w14:textId="58C8D85E">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Reviewing and Filing GSTR 1 and 3B monthly including GSTR2A Reco with Books</w:t>
            </w:r>
          </w:p>
          <w:p w:rsidR="009E79D0" w:rsidP="009E79D0" w14:paraId="1AAA25DC" w14:textId="77777777">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Co-ordinating with consultants in drafting and responding to Notices.</w:t>
            </w:r>
          </w:p>
          <w:p w:rsidR="00F648B0" w:rsidP="00A769CF" w14:paraId="307BAB69" w14:textId="4991B13E">
            <w:pPr>
              <w:pStyle w:val="divdocumentulli"/>
              <w:numPr>
                <w:ilvl w:val="0"/>
                <w:numId w:val="2"/>
              </w:numPr>
              <w:spacing w:line="260" w:lineRule="atLeast"/>
              <w:ind w:left="200" w:hanging="192"/>
              <w:rPr>
                <w:rStyle w:val="documentleft-box"/>
                <w:rFonts w:ascii="Fira Sans Light" w:eastAsia="Fira Sans Light" w:hAnsi="Fira Sans Light" w:cs="Fira Sans Light"/>
                <w:color w:val="000000"/>
                <w:sz w:val="2"/>
                <w:szCs w:val="2"/>
              </w:rPr>
            </w:pPr>
            <w:r>
              <w:rPr>
                <w:rStyle w:val="span"/>
                <w:rFonts w:ascii="Fira Sans Light" w:eastAsia="Fira Sans Light" w:hAnsi="Fira Sans Light" w:cs="Fira Sans Light"/>
                <w:color w:val="000000"/>
                <w:sz w:val="20"/>
                <w:szCs w:val="20"/>
              </w:rPr>
              <w:t>Closure of Annual GST Audit.</w:t>
            </w:r>
          </w:p>
        </w:tc>
        <w:tc>
          <w:tcPr>
            <w:tcW w:w="690" w:type="dxa"/>
            <w:tcMar>
              <w:top w:w="0" w:type="dxa"/>
              <w:left w:w="0" w:type="dxa"/>
              <w:bottom w:w="0" w:type="dxa"/>
              <w:right w:w="0" w:type="dxa"/>
            </w:tcMar>
            <w:hideMark/>
          </w:tcPr>
          <w:p w:rsidR="00F648B0" w14:paraId="136B9584" w14:textId="77777777">
            <w:pPr>
              <w:pStyle w:val="leftboxrightpaddingcellParagraph"/>
              <w:spacing w:line="260" w:lineRule="atLeast"/>
              <w:textAlignment w:val="auto"/>
              <w:rPr>
                <w:rStyle w:val="leftboxrightpaddingcell"/>
                <w:rFonts w:ascii="Fira Sans Light" w:eastAsia="Fira Sans Light" w:hAnsi="Fira Sans Light" w:cs="Fira Sans Light"/>
                <w:color w:val="000000"/>
                <w:sz w:val="20"/>
                <w:szCs w:val="20"/>
              </w:rPr>
            </w:pPr>
          </w:p>
        </w:tc>
        <w:tc>
          <w:tcPr>
            <w:tcW w:w="3186" w:type="dxa"/>
            <w:tcMar>
              <w:top w:w="0" w:type="dxa"/>
              <w:left w:w="0" w:type="dxa"/>
              <w:bottom w:w="0" w:type="dxa"/>
              <w:right w:w="0" w:type="dxa"/>
            </w:tcMar>
            <w:hideMark/>
          </w:tcPr>
          <w:p w:rsidR="00F648B0" w14:paraId="2153AF8A" w14:textId="77777777">
            <w:pPr>
              <w:pStyle w:val="documentleft-boxsectionnth-child1toppadding"/>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rsidR="00F648B0" w14:paraId="2281F8A8" w14:textId="77777777">
            <w:pPr>
              <w:pStyle w:val="documentheading"/>
              <w:rPr>
                <w:rStyle w:val="documentright-box"/>
                <w:color w:val="000000"/>
              </w:rPr>
            </w:pPr>
            <w:r>
              <w:rPr>
                <w:rStyle w:val="documentsectiontitle"/>
                <w:highlight w:val="white"/>
              </w:rPr>
              <w:t>Contact </w:t>
            </w:r>
            <w:r>
              <w:pict>
                <v:rect id="_x0000_s1027" style="width:159.3pt;height:11.5pt;margin-top:1.75pt;margin-left:0;mso-position-vertical-relative:line;position:absolute;z-index:-251655168" fillcolor="#dae4ea" stroked="f">
                  <v:path strokeok="f"/>
                </v:rect>
              </w:pict>
            </w:r>
          </w:p>
          <w:p w:rsidR="00F648B0" w14:paraId="6F2D0F5C" w14:textId="167DA430">
            <w:pPr>
              <w:pStyle w:val="documentaddress"/>
              <w:rPr>
                <w:rStyle w:val="documentright-box"/>
                <w:rFonts w:ascii="Fira Sans Light" w:eastAsia="Fira Sans Light" w:hAnsi="Fira Sans Light" w:cs="Fira Sans Light"/>
                <w:color w:val="000000"/>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color w:val="000000"/>
              </w:rPr>
              <w:t xml:space="preserve"> </w:t>
            </w:r>
            <w:r>
              <w:rPr>
                <w:rStyle w:val="documenttxtBold"/>
                <w:color w:val="000000"/>
              </w:rPr>
              <w:t xml:space="preserve">: </w:t>
            </w:r>
            <w:r w:rsidR="00776545">
              <w:rPr>
                <w:rStyle w:val="span"/>
                <w:rFonts w:ascii="Fira Sans Light" w:eastAsia="Fira Sans Light" w:hAnsi="Fira Sans Light" w:cs="Fira Sans Light"/>
                <w:color w:val="000000"/>
              </w:rPr>
              <w:t>Bengaluru</w:t>
            </w:r>
            <w:r>
              <w:rPr>
                <w:rStyle w:val="span"/>
                <w:rFonts w:ascii="Fira Sans Light" w:eastAsia="Fira Sans Light" w:hAnsi="Fira Sans Light" w:cs="Fira Sans Light"/>
                <w:color w:val="000000"/>
              </w:rPr>
              <w:t>, India 560076</w:t>
            </w:r>
            <w:r>
              <w:rPr>
                <w:rStyle w:val="documentaddressadrsDetails"/>
                <w:rFonts w:ascii="Fira Sans Light" w:eastAsia="Fira Sans Light" w:hAnsi="Fira Sans Light" w:cs="Fira Sans Light"/>
                <w:color w:val="000000"/>
              </w:rPr>
              <w:t xml:space="preserve"> </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Bangalore, India 560076</w:t>
            </w:r>
            <w:r>
              <w:rPr>
                <w:rStyle w:val="documentaddressadrsDetails"/>
                <w:rFonts w:ascii="Fira Sans Light" w:eastAsia="Fira Sans Light" w:hAnsi="Fira Sans Light" w:cs="Fira Sans Light"/>
                <w:vanish/>
                <w:color w:val="000000"/>
              </w:rPr>
              <w:t xml:space="preserve"> </w:t>
            </w:r>
          </w:p>
          <w:p w:rsidR="00F648B0" w14:paraId="2EB31D75" w14:textId="08D1F850">
            <w:pPr>
              <w:pStyle w:val="documentpaddedline"/>
              <w:spacing w:line="26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color w:val="000000"/>
                <w:sz w:val="20"/>
                <w:szCs w:val="20"/>
              </w:rPr>
              <w:t xml:space="preserve"> </w:t>
            </w:r>
            <w:r>
              <w:rPr>
                <w:rStyle w:val="documenttxtBold"/>
                <w:color w:val="000000"/>
                <w:sz w:val="20"/>
                <w:szCs w:val="20"/>
              </w:rPr>
              <w:t xml:space="preserve">: </w:t>
            </w:r>
            <w:r w:rsidR="00776545">
              <w:rPr>
                <w:rStyle w:val="span"/>
                <w:rFonts w:ascii="Fira Sans Light" w:eastAsia="Fira Sans Light" w:hAnsi="Fira Sans Light" w:cs="Fira Sans Light"/>
                <w:color w:val="000000"/>
                <w:sz w:val="20"/>
                <w:szCs w:val="20"/>
              </w:rPr>
              <w:t>9972111886.</w:t>
            </w:r>
          </w:p>
          <w:p w:rsidR="00F648B0" w14:paraId="287DCDAC" w14:textId="77777777">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txtBold"/>
                <w:color w:val="000000"/>
                <w:sz w:val="20"/>
                <w:szCs w:val="20"/>
              </w:rPr>
              <w:t>Email</w:t>
            </w:r>
            <w:r>
              <w:rPr>
                <w:rStyle w:val="documentbeforecolonspace"/>
                <w:rFonts w:ascii="Fira Sans" w:eastAsia="Fira Sans" w:hAnsi="Fira Sans" w:cs="Fira Sans"/>
                <w:b/>
                <w:bC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ananthcp@yahoo.com</w:t>
            </w:r>
          </w:p>
          <w:p w:rsidR="00F648B0" w14:paraId="7D4813DA" w14:textId="47733A4F">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beforecolonspace"/>
                <w:rFonts w:ascii="Fira Sans" w:eastAsia="Fira Sans" w:hAnsi="Fira Sans" w:cs="Fira Sans"/>
                <w:b/>
                <w:bCs/>
                <w:color w:val="000000"/>
                <w:sz w:val="20"/>
                <w:szCs w:val="20"/>
              </w:rPr>
              <w:t> </w:t>
            </w:r>
          </w:p>
          <w:p w:rsidR="00F648B0" w14:paraId="512E8044" w14:textId="77777777">
            <w:pPr>
              <w:pStyle w:val="bottomlow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F648B0" w14:paraId="7FFB8418" w14:textId="77777777">
            <w:pPr>
              <w:pStyle w:val="top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F648B0" w14:paraId="6F07934A" w14:textId="77777777">
            <w:pPr>
              <w:pStyle w:val="documentsectiontoppadding"/>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F648B0" w14:paraId="10AA606B" w14:textId="77777777">
            <w:pPr>
              <w:pStyle w:val="documentheading"/>
              <w:rPr>
                <w:rStyle w:val="documentright-box"/>
                <w:color w:val="000000"/>
              </w:rPr>
            </w:pPr>
            <w:r>
              <w:rPr>
                <w:rStyle w:val="documentsectiontitle"/>
                <w:highlight w:val="white"/>
              </w:rPr>
              <w:t>Skills </w:t>
            </w:r>
            <w:r>
              <w:pict>
                <v:rect id="_x0000_s1028" style="width:159.3pt;height:11.5pt;margin-top:1.75pt;margin-left:0;mso-position-vertical-relative:line;position:absolute;z-index:-251654144" fillcolor="#dae4ea" stroked="f">
                  <v:path strokeok="f"/>
                </v:rect>
              </w:pict>
            </w:r>
          </w:p>
          <w:p w:rsidR="00FF6B70" w14:paraId="7D206742" w14:textId="40F9DAF2">
            <w:pPr>
              <w:pStyle w:val="divdocumentparentContainerright-boxskliSeculli"/>
              <w:numPr>
                <w:ilvl w:val="0"/>
                <w:numId w:val="9"/>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Accounting and Financial statements </w:t>
            </w:r>
          </w:p>
          <w:p w:rsidR="00F648B0" w14:paraId="3648DD51" w14:textId="5834D01A">
            <w:pPr>
              <w:pStyle w:val="divdocumentparentContainerright-boxskliSeculli"/>
              <w:numPr>
                <w:ilvl w:val="0"/>
                <w:numId w:val="9"/>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Process Improvements</w:t>
            </w:r>
          </w:p>
          <w:p w:rsidR="00F648B0" w14:paraId="7485027A" w14:textId="4C514B68">
            <w:pPr>
              <w:pStyle w:val="divdocumentparentContainerright-boxskliSeculli"/>
              <w:numPr>
                <w:ilvl w:val="0"/>
                <w:numId w:val="11"/>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MIS</w:t>
            </w:r>
          </w:p>
          <w:p w:rsidR="009E08BC" w14:paraId="3EF49061" w14:textId="5558CA9D">
            <w:pPr>
              <w:pStyle w:val="divdocumentparentContainerright-boxskliSeculli"/>
              <w:numPr>
                <w:ilvl w:val="0"/>
                <w:numId w:val="11"/>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Automation</w:t>
            </w:r>
          </w:p>
          <w:p w:rsidR="00F648B0" w14:paraId="2DBD0393" w14:textId="77777777">
            <w:pPr>
              <w:pStyle w:val="divdocumentparentContainerright-boxskliSeculli"/>
              <w:numPr>
                <w:ilvl w:val="0"/>
                <w:numId w:val="12"/>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AR</w:t>
            </w:r>
          </w:p>
          <w:p w:rsidR="00F648B0" w14:paraId="473EDE9E" w14:textId="77777777">
            <w:pPr>
              <w:pStyle w:val="divdocumentparentContainerright-boxskliSeculli"/>
              <w:numPr>
                <w:ilvl w:val="0"/>
                <w:numId w:val="13"/>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AP</w:t>
            </w:r>
          </w:p>
          <w:p w:rsidR="00F648B0" w14:paraId="51EF206D" w14:textId="77777777">
            <w:pPr>
              <w:pStyle w:val="divdocumentparentContainerright-boxskliSeculli"/>
              <w:numPr>
                <w:ilvl w:val="0"/>
                <w:numId w:val="14"/>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Payroll</w:t>
            </w:r>
          </w:p>
          <w:p w:rsidR="00F648B0" w14:paraId="5DBBC4F2" w14:textId="77777777">
            <w:pPr>
              <w:pStyle w:val="divdocumentparentContainerright-boxskliSeculli"/>
              <w:numPr>
                <w:ilvl w:val="0"/>
                <w:numId w:val="15"/>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GST</w:t>
            </w:r>
          </w:p>
          <w:p w:rsidR="00FF6B70" w14:paraId="73840070" w14:textId="2314C171">
            <w:pPr>
              <w:pStyle w:val="divdocumentparentContainerright-boxskliSeculli"/>
              <w:numPr>
                <w:ilvl w:val="0"/>
                <w:numId w:val="16"/>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Team Handling</w:t>
            </w:r>
          </w:p>
          <w:p w:rsidR="00F648B0" w14:paraId="077F5F78" w14:textId="68933C7A">
            <w:pPr>
              <w:pStyle w:val="divdocumentparentContainerright-boxskliSeculli"/>
              <w:numPr>
                <w:ilvl w:val="0"/>
                <w:numId w:val="16"/>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Excel</w:t>
            </w:r>
          </w:p>
          <w:p w:rsidR="00F648B0" w14:paraId="3C7E331E" w14:textId="77777777">
            <w:pPr>
              <w:pStyle w:val="divdocumentparentContainerright-boxskliSeculli"/>
              <w:numPr>
                <w:ilvl w:val="0"/>
                <w:numId w:val="17"/>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MS Office</w:t>
            </w:r>
          </w:p>
          <w:p w:rsidR="00F648B0" w14:paraId="507BEC66" w14:textId="77777777">
            <w:pPr>
              <w:pStyle w:val="divdocumentparentContainerright-boxskliSeculli"/>
              <w:numPr>
                <w:ilvl w:val="0"/>
                <w:numId w:val="18"/>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Oracle</w:t>
            </w:r>
          </w:p>
          <w:p w:rsidR="00F648B0" w14:paraId="3D28F17A" w14:textId="77777777">
            <w:pPr>
              <w:pStyle w:val="divdocumentparentContainerright-boxskliSeculli"/>
              <w:numPr>
                <w:ilvl w:val="0"/>
                <w:numId w:val="19"/>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Tally</w:t>
            </w:r>
          </w:p>
          <w:p w:rsidR="00F648B0" w14:paraId="66C4A8CA" w14:textId="77777777">
            <w:pPr>
              <w:pStyle w:val="divdocumentparentContainerright-boxskliSeculli"/>
              <w:numPr>
                <w:ilvl w:val="0"/>
                <w:numId w:val="20"/>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Zoho</w:t>
            </w:r>
          </w:p>
          <w:p w:rsidR="00F648B0" w14:paraId="218C3490" w14:textId="77777777">
            <w:pPr>
              <w:pStyle w:val="divdocumentparentContainerright-boxskliSeculli"/>
              <w:numPr>
                <w:ilvl w:val="0"/>
                <w:numId w:val="21"/>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Oral Communication</w:t>
            </w:r>
          </w:p>
          <w:p w:rsidR="00F648B0" w14:paraId="1AC9305D" w14:textId="77777777">
            <w:pPr>
              <w:pStyle w:val="divdocumentparentContainerright-boxskliSeculli"/>
              <w:numPr>
                <w:ilvl w:val="0"/>
                <w:numId w:val="22"/>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Written Communication</w:t>
            </w:r>
          </w:p>
          <w:p w:rsidR="00F648B0" w14:paraId="33510E2B" w14:textId="77777777">
            <w:pPr>
              <w:pStyle w:val="divdocumentparentContainerright-boxskliSeculli"/>
              <w:numPr>
                <w:ilvl w:val="0"/>
                <w:numId w:val="23"/>
              </w:numPr>
              <w:spacing w:before="100" w:line="260" w:lineRule="atLeast"/>
              <w:ind w:left="200" w:hanging="210"/>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Action Driving</w:t>
            </w:r>
          </w:p>
          <w:p w:rsidR="00F648B0" w14:paraId="47994BCE" w14:textId="77777777">
            <w:pPr>
              <w:pStyle w:val="documentleft-boxsectionnth-last-child1bottomlowborder"/>
              <w:pBdr>
                <w:top w:val="none" w:sz="0" w:space="5" w:color="auto"/>
                <w:bottom w:val="single" w:sz="8" w:space="0" w:color="094D73"/>
              </w:pBdr>
              <w:spacing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tc>
      </w:tr>
    </w:tbl>
    <w:p w:rsidR="00F648B0" w14:paraId="51C2A61F" w14:textId="77777777">
      <w:pPr>
        <w:rPr>
          <w:vanish/>
        </w:rPr>
      </w:pPr>
    </w:p>
    <w:tbl>
      <w:tblPr>
        <w:tblStyle w:val="documentparentContainer"/>
        <w:tblW w:w="4897" w:type="pct"/>
        <w:tblCellMar>
          <w:left w:w="0" w:type="dxa"/>
          <w:right w:w="0" w:type="dxa"/>
        </w:tblCellMar>
        <w:tblLook w:val="05E0"/>
      </w:tblPr>
      <w:tblGrid>
        <w:gridCol w:w="10290"/>
      </w:tblGrid>
      <w:tr w14:paraId="48F03865" w14:textId="77777777" w:rsidTr="000A0CB2">
        <w:tblPrEx>
          <w:tblW w:w="4897" w:type="pct"/>
          <w:tblCellMar>
            <w:left w:w="0" w:type="dxa"/>
            <w:right w:w="0" w:type="dxa"/>
          </w:tblCellMar>
          <w:tblLook w:val="05E0"/>
        </w:tblPrEx>
        <w:trPr>
          <w:trHeight w:val="274"/>
        </w:trPr>
        <w:tc>
          <w:tcPr>
            <w:tcW w:w="5000" w:type="pct"/>
            <w:tcMar>
              <w:top w:w="0" w:type="dxa"/>
              <w:left w:w="0" w:type="dxa"/>
              <w:bottom w:w="0" w:type="dxa"/>
              <w:right w:w="0" w:type="dxa"/>
            </w:tcMar>
            <w:vAlign w:val="bottom"/>
          </w:tcPr>
          <w:p w:rsidR="00F648B0" w14:paraId="336BC84E" w14:textId="77777777">
            <w:pPr>
              <w:rPr>
                <w:rFonts w:ascii="Fira Sans Light" w:eastAsia="Fira Sans Light" w:hAnsi="Fira Sans Light" w:cs="Fira Sans Light"/>
                <w:color w:val="000000"/>
              </w:rPr>
            </w:pPr>
          </w:p>
        </w:tc>
      </w:tr>
    </w:tbl>
    <w:p w:rsidR="00A769CF" w:rsidRPr="00232532" w:rsidP="00A769CF" w14:paraId="22B1D410" w14:textId="77777777">
      <w:pPr>
        <w:pStyle w:val="divdocumentulli"/>
        <w:numPr>
          <w:ilvl w:val="0"/>
          <w:numId w:val="24"/>
        </w:numPr>
        <w:spacing w:before="60" w:line="260" w:lineRule="atLeast"/>
        <w:rPr>
          <w:rStyle w:val="span"/>
          <w:rFonts w:ascii="Fira Sans Light" w:eastAsia="Fira Sans Light" w:hAnsi="Fira Sans Light" w:cs="Fira Sans Light"/>
          <w:color w:val="000000"/>
          <w:sz w:val="20"/>
          <w:szCs w:val="20"/>
        </w:rPr>
      </w:pPr>
      <w:r w:rsidRPr="00232532">
        <w:rPr>
          <w:rStyle w:val="span"/>
          <w:rFonts w:ascii="Fira Sans Light" w:eastAsia="Fira Sans Light" w:hAnsi="Fira Sans Light" w:cs="Fira Sans Light"/>
          <w:color w:val="000000"/>
          <w:sz w:val="20"/>
          <w:szCs w:val="20"/>
        </w:rPr>
        <w:t>Review of TDS payments and filing TDS quarterly returns (26Q and 27Q)</w:t>
      </w:r>
    </w:p>
    <w:p w:rsidR="00A769CF" w:rsidRPr="00232532" w:rsidP="00A769CF" w14:paraId="1B213C89" w14:textId="77777777">
      <w:pPr>
        <w:pStyle w:val="divdocumentulli"/>
        <w:numPr>
          <w:ilvl w:val="0"/>
          <w:numId w:val="24"/>
        </w:numPr>
        <w:spacing w:before="60" w:line="260" w:lineRule="atLeast"/>
        <w:rPr>
          <w:rStyle w:val="span"/>
          <w:rFonts w:ascii="Fira Sans Light" w:eastAsia="Fira Sans Light" w:hAnsi="Fira Sans Light" w:cs="Fira Sans Light"/>
          <w:color w:val="000000"/>
          <w:sz w:val="20"/>
          <w:szCs w:val="20"/>
        </w:rPr>
      </w:pPr>
      <w:r w:rsidRPr="00232532">
        <w:rPr>
          <w:rStyle w:val="span"/>
          <w:rFonts w:ascii="Fira Sans Light" w:eastAsia="Fira Sans Light" w:hAnsi="Fira Sans Light" w:cs="Fira Sans Light"/>
          <w:color w:val="000000"/>
          <w:sz w:val="20"/>
          <w:szCs w:val="20"/>
        </w:rPr>
        <w:t>Resolving TDS queries.</w:t>
      </w:r>
    </w:p>
    <w:p w:rsidR="00A769CF" w:rsidRPr="00232532" w:rsidP="00A769CF" w14:paraId="33C6A295" w14:textId="16C0748F">
      <w:pPr>
        <w:pStyle w:val="divdocumentulli"/>
        <w:numPr>
          <w:ilvl w:val="0"/>
          <w:numId w:val="24"/>
        </w:numPr>
        <w:spacing w:before="60" w:line="260" w:lineRule="atLeast"/>
        <w:rPr>
          <w:rStyle w:val="span"/>
          <w:rFonts w:ascii="Fira Sans Light" w:eastAsia="Fira Sans Light" w:hAnsi="Fira Sans Light" w:cs="Fira Sans Light"/>
          <w:color w:val="000000"/>
          <w:sz w:val="20"/>
          <w:szCs w:val="20"/>
        </w:rPr>
      </w:pPr>
      <w:r w:rsidRPr="00232532">
        <w:rPr>
          <w:rStyle w:val="divdocumenteduc-secjobcity"/>
          <w:color w:val="000000"/>
          <w:sz w:val="20"/>
          <w:szCs w:val="20"/>
        </w:rPr>
        <w:t>Manage Statutory audit, co-ordinate and be one-point contact for all schedules and Supporting India Tax Audit</w:t>
      </w:r>
      <w:r w:rsidRPr="00A769CF">
        <w:rPr>
          <w:rStyle w:val="span"/>
          <w:rFonts w:ascii="Fira Sans Light" w:eastAsia="Fira Sans Light" w:hAnsi="Fira Sans Light" w:cs="Fira Sans Light"/>
          <w:color w:val="000000"/>
          <w:sz w:val="20"/>
          <w:szCs w:val="20"/>
        </w:rPr>
        <w:t xml:space="preserve"> </w:t>
      </w:r>
      <w:r w:rsidRPr="00232532">
        <w:rPr>
          <w:rStyle w:val="span"/>
          <w:rFonts w:ascii="Fira Sans Light" w:eastAsia="Fira Sans Light" w:hAnsi="Fira Sans Light" w:cs="Fira Sans Light"/>
          <w:color w:val="000000"/>
          <w:sz w:val="20"/>
          <w:szCs w:val="20"/>
        </w:rPr>
        <w:t xml:space="preserve">Driving Finalization and Reporting of Revenue for all the entities of the group to the management </w:t>
      </w:r>
      <w:r w:rsidRPr="00232532" w:rsidR="00783677">
        <w:rPr>
          <w:rStyle w:val="span"/>
          <w:rFonts w:ascii="Fira Sans Light" w:eastAsia="Fira Sans Light" w:hAnsi="Fira Sans Light" w:cs="Fira Sans Light"/>
          <w:color w:val="000000"/>
          <w:sz w:val="20"/>
          <w:szCs w:val="20"/>
        </w:rPr>
        <w:t>monthly.</w:t>
      </w:r>
    </w:p>
    <w:p w:rsidR="00A769CF" w:rsidRPr="00232532" w:rsidP="00A769CF" w14:paraId="6657F4C9" w14:textId="77777777">
      <w:pPr>
        <w:pStyle w:val="divdocumentulli"/>
        <w:numPr>
          <w:ilvl w:val="0"/>
          <w:numId w:val="24"/>
        </w:numPr>
        <w:spacing w:before="60" w:line="260" w:lineRule="atLeast"/>
        <w:rPr>
          <w:rStyle w:val="span"/>
          <w:rFonts w:ascii="Fira Sans Light" w:eastAsia="Fira Sans Light" w:hAnsi="Fira Sans Light" w:cs="Fira Sans Light"/>
          <w:color w:val="000000"/>
          <w:sz w:val="20"/>
          <w:szCs w:val="20"/>
        </w:rPr>
      </w:pPr>
      <w:r w:rsidRPr="00232532">
        <w:rPr>
          <w:rStyle w:val="span"/>
          <w:rFonts w:ascii="Fira Sans Light" w:eastAsia="Fira Sans Light" w:hAnsi="Fira Sans Light" w:cs="Fira Sans Light"/>
          <w:color w:val="000000"/>
          <w:sz w:val="20"/>
          <w:szCs w:val="20"/>
        </w:rPr>
        <w:t>Leading Month closure activities include reviewing provisions, bills and preparing Actual vs Budget analysis of expenses monthly.</w:t>
      </w:r>
    </w:p>
    <w:p w:rsidR="00A769CF" w:rsidRPr="00232532" w:rsidP="00A769CF" w14:paraId="5756A7DF" w14:textId="77777777">
      <w:pPr>
        <w:pStyle w:val="divdocumentulli"/>
        <w:numPr>
          <w:ilvl w:val="0"/>
          <w:numId w:val="24"/>
        </w:numPr>
        <w:spacing w:before="60" w:line="260" w:lineRule="atLeast"/>
        <w:rPr>
          <w:rStyle w:val="span"/>
          <w:rFonts w:ascii="Fira Sans Light" w:eastAsia="Fira Sans Light" w:hAnsi="Fira Sans Light" w:cs="Fira Sans Light"/>
          <w:color w:val="000000"/>
          <w:sz w:val="20"/>
          <w:szCs w:val="20"/>
        </w:rPr>
      </w:pPr>
      <w:r w:rsidRPr="00232532">
        <w:rPr>
          <w:rStyle w:val="span"/>
          <w:rFonts w:ascii="Fira Sans Light" w:eastAsia="Fira Sans Light" w:hAnsi="Fira Sans Light" w:cs="Fira Sans Light"/>
          <w:color w:val="000000"/>
          <w:sz w:val="20"/>
          <w:szCs w:val="20"/>
        </w:rPr>
        <w:t>Monthly Payroll review and preparing of various reports to Management monthly including supervision of various Payroll related Stat compliances for India &amp; US</w:t>
      </w:r>
    </w:p>
    <w:p w:rsidR="00A769CF" w:rsidRPr="00232532" w:rsidP="00A769CF" w14:paraId="32730295" w14:textId="77777777">
      <w:pPr>
        <w:pStyle w:val="divdocumentulli"/>
        <w:numPr>
          <w:ilvl w:val="0"/>
          <w:numId w:val="24"/>
        </w:numPr>
        <w:spacing w:before="60" w:line="260" w:lineRule="atLeast"/>
        <w:rPr>
          <w:rStyle w:val="span"/>
          <w:rFonts w:ascii="Fira Sans Light" w:eastAsia="Fira Sans Light" w:hAnsi="Fira Sans Light" w:cs="Fira Sans Light"/>
          <w:color w:val="000000"/>
          <w:sz w:val="20"/>
          <w:szCs w:val="20"/>
        </w:rPr>
      </w:pPr>
      <w:r w:rsidRPr="00232532">
        <w:rPr>
          <w:rStyle w:val="span"/>
          <w:rFonts w:ascii="Fira Sans Light" w:eastAsia="Fira Sans Light" w:hAnsi="Fira Sans Light" w:cs="Fira Sans Light"/>
          <w:color w:val="000000"/>
          <w:sz w:val="20"/>
          <w:szCs w:val="20"/>
        </w:rPr>
        <w:t>Incentive computation for the entire organization, advising and implementing Incentive policy at Org level resulting in savings in cost by 2% of Incentives paid every month.</w:t>
      </w:r>
    </w:p>
    <w:p w:rsidR="00A769CF" w:rsidP="00A769CF" w14:paraId="0136EF8A" w14:textId="77777777">
      <w:pPr>
        <w:pStyle w:val="documentpaddedline"/>
        <w:pBdr>
          <w:top w:val="none" w:sz="0" w:space="15" w:color="auto"/>
        </w:pBdr>
        <w:spacing w:line="260" w:lineRule="atLeast"/>
        <w:ind w:left="360"/>
        <w:rPr>
          <w:rStyle w:val="documentleft-box"/>
          <w:rFonts w:ascii="Fira Sans Light" w:eastAsia="Fira Sans Light" w:hAnsi="Fira Sans Light" w:cs="Fira Sans Light"/>
          <w:color w:val="000000"/>
          <w:sz w:val="20"/>
          <w:szCs w:val="20"/>
        </w:rPr>
      </w:pPr>
      <w:r>
        <w:rPr>
          <w:rStyle w:val="documenttxtBold"/>
          <w:color w:val="000000"/>
          <w:sz w:val="20"/>
          <w:szCs w:val="20"/>
        </w:rPr>
        <w:t>Senior Manager-General ledger</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04/2015 to 12/2017</w:t>
      </w:r>
    </w:p>
    <w:p w:rsidR="00A769CF" w:rsidP="00A769CF" w14:paraId="339039B4" w14:textId="77777777">
      <w:pPr>
        <w:pStyle w:val="documentpaddedline"/>
        <w:spacing w:line="260" w:lineRule="atLeast"/>
        <w:ind w:left="360"/>
        <w:rPr>
          <w:rStyle w:val="documentleft-box"/>
          <w:rFonts w:ascii="Fira Sans" w:eastAsia="Fira Sans" w:hAnsi="Fira Sans" w:cs="Fira Sans"/>
          <w:b/>
          <w:bCs/>
          <w:color w:val="000000"/>
          <w:sz w:val="20"/>
          <w:szCs w:val="20"/>
        </w:rPr>
      </w:pPr>
      <w:r>
        <w:rPr>
          <w:rStyle w:val="documentcompanyname"/>
          <w:color w:val="000000"/>
          <w:sz w:val="20"/>
          <w:szCs w:val="20"/>
        </w:rPr>
        <w:t>Myntra Designs Pvt. Ltd</w:t>
      </w:r>
      <w:r>
        <w:rPr>
          <w:rStyle w:val="documentleft-box"/>
          <w:rFonts w:ascii="Fira Sans" w:eastAsia="Fira Sans" w:hAnsi="Fira Sans" w:cs="Fira Sans"/>
          <w:b/>
          <w:bCs/>
          <w:color w:val="000000"/>
          <w:sz w:val="20"/>
          <w:szCs w:val="20"/>
        </w:rPr>
        <w:t xml:space="preserve"> </w:t>
      </w:r>
    </w:p>
    <w:p w:rsidR="00A769CF" w:rsidP="00A769CF" w14:paraId="3F028D8D" w14:textId="77777777">
      <w:pPr>
        <w:pStyle w:val="divdocumentulli"/>
        <w:numPr>
          <w:ilvl w:val="0"/>
          <w:numId w:val="24"/>
        </w:numPr>
        <w:spacing w:before="60"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Month end hard closure of books of accounts including review of financial numbers and discussion and reconciliation of the actual numbers with Biz fin team.</w:t>
      </w:r>
    </w:p>
    <w:p w:rsidR="00A769CF" w:rsidP="00A769CF" w14:paraId="5FFD336C"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Reporting the numbers to the parent company (Flipkart India Pvt Ltd) monthly along with variance analysis of financial statements</w:t>
      </w:r>
    </w:p>
    <w:p w:rsidR="00A769CF" w:rsidP="00A769CF" w14:paraId="0FAAACA0"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Consolidation of subsidiaries and preparation of cash flows</w:t>
      </w:r>
    </w:p>
    <w:p w:rsidR="00A769CF" w:rsidP="00A769CF" w14:paraId="21AD294E"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MIS and preparing various board decks for management on a monthly and quarterly basis.</w:t>
      </w:r>
    </w:p>
    <w:p w:rsidR="00A769CF" w:rsidP="00A769CF" w14:paraId="0B164B23"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Preparing financials for Myntra as per applicable IND AS and IGAAP requirements</w:t>
      </w:r>
    </w:p>
    <w:p w:rsidR="00A769CF" w:rsidP="00A769CF" w14:paraId="714D4139"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Preparation of Intercompany reconciliations and consolidated financials for reporting to the Board on a monthly/Quarterly and yearly basis</w:t>
      </w:r>
    </w:p>
    <w:p w:rsidR="00A769CF" w:rsidP="00A769CF" w14:paraId="3BCC1ACC"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Handling and Assisting in Statutory Audit by being one-point contact for all schedules and addressing audit queries.</w:t>
      </w:r>
    </w:p>
    <w:p w:rsidR="00A769CF" w:rsidP="00A769CF" w14:paraId="202CDDF3"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Framed and ensured adequate Internal control on financial reporting.</w:t>
      </w:r>
    </w:p>
    <w:p w:rsidR="00A769CF" w:rsidP="00A769CF" w14:paraId="744B84F2"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Compliance with SOX and ICOFR checklists relating to various aspects of financial closure and MIS.</w:t>
      </w:r>
    </w:p>
    <w:p w:rsidR="00A769CF" w:rsidP="00A769CF" w14:paraId="103837AC" w14:textId="48562B88">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Inventory accounting and drafting policy documents for various aspects including Inventory, Depr</w:t>
      </w:r>
      <w:r w:rsidR="00783677">
        <w:rPr>
          <w:rStyle w:val="span"/>
          <w:rFonts w:ascii="Fira Sans Light" w:eastAsia="Fira Sans Light" w:hAnsi="Fira Sans Light" w:cs="Fira Sans Light"/>
          <w:color w:val="000000"/>
          <w:sz w:val="20"/>
          <w:szCs w:val="20"/>
        </w:rPr>
        <w:t>n etc.</w:t>
      </w:r>
    </w:p>
    <w:p w:rsidR="00A769CF" w:rsidP="00A769CF" w14:paraId="57BC696C" w14:textId="77777777">
      <w:pPr>
        <w:pStyle w:val="divdocumentulli"/>
        <w:numPr>
          <w:ilvl w:val="0"/>
          <w:numId w:val="24"/>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Planning for Working capital requirements by working close with Business Finance team.</w:t>
      </w:r>
    </w:p>
    <w:p w:rsidR="00A769CF" w:rsidP="00A769CF" w14:paraId="722526F4" w14:textId="77777777">
      <w:pPr>
        <w:pStyle w:val="documentpaddedline"/>
        <w:pBdr>
          <w:top w:val="none" w:sz="0" w:space="15" w:color="auto"/>
        </w:pBdr>
        <w:spacing w:line="260" w:lineRule="atLeast"/>
        <w:ind w:left="360"/>
        <w:rPr>
          <w:rStyle w:val="documentleft-box"/>
          <w:rFonts w:ascii="Fira Sans Light" w:eastAsia="Fira Sans Light" w:hAnsi="Fira Sans Light" w:cs="Fira Sans Light"/>
          <w:color w:val="000000"/>
          <w:sz w:val="20"/>
          <w:szCs w:val="20"/>
        </w:rPr>
      </w:pPr>
      <w:r>
        <w:rPr>
          <w:rStyle w:val="documenttxtBold"/>
          <w:color w:val="000000"/>
          <w:sz w:val="20"/>
          <w:szCs w:val="20"/>
        </w:rPr>
        <w:t>Asst. Manager-Finance</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06/2010 to 04/2015</w:t>
      </w:r>
    </w:p>
    <w:p w:rsidR="00A769CF" w:rsidP="00A769CF" w14:paraId="16544CDD" w14:textId="77777777">
      <w:pPr>
        <w:pStyle w:val="documentpaddedline"/>
        <w:spacing w:line="260" w:lineRule="atLeast"/>
        <w:ind w:left="360"/>
        <w:rPr>
          <w:rStyle w:val="documentleft-box"/>
          <w:rFonts w:ascii="Fira Sans" w:eastAsia="Fira Sans" w:hAnsi="Fira Sans" w:cs="Fira Sans"/>
          <w:b/>
          <w:bCs/>
          <w:color w:val="000000"/>
          <w:sz w:val="20"/>
          <w:szCs w:val="20"/>
        </w:rPr>
      </w:pPr>
      <w:r>
        <w:rPr>
          <w:rStyle w:val="documentcompanyname"/>
          <w:color w:val="000000"/>
          <w:sz w:val="20"/>
          <w:szCs w:val="20"/>
        </w:rPr>
        <w:t>Ocwen Financial Solutions Pvt. Ltd</w:t>
      </w:r>
      <w:r>
        <w:rPr>
          <w:rStyle w:val="documentleft-box"/>
          <w:rFonts w:ascii="Fira Sans" w:eastAsia="Fira Sans" w:hAnsi="Fira Sans" w:cs="Fira Sans"/>
          <w:b/>
          <w:bCs/>
          <w:color w:val="000000"/>
          <w:sz w:val="20"/>
          <w:szCs w:val="20"/>
        </w:rPr>
        <w:t xml:space="preserve"> </w:t>
      </w:r>
    </w:p>
    <w:p w:rsidR="00A769CF" w:rsidP="00A769CF" w14:paraId="3B157541" w14:textId="77777777">
      <w:pPr>
        <w:pStyle w:val="divdocumentulli"/>
        <w:numPr>
          <w:ilvl w:val="0"/>
          <w:numId w:val="25"/>
        </w:numPr>
        <w:spacing w:before="60"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Month close activities involving closing books of accounts, ledger reviews, fixed assets capitalization, Depreciation run, Transfer Pricing billing and reconciliations.</w:t>
      </w:r>
    </w:p>
    <w:p w:rsidR="00A769CF" w:rsidP="00A769CF" w14:paraId="41401694" w14:textId="77777777">
      <w:pPr>
        <w:pStyle w:val="divdocumentulli"/>
        <w:numPr>
          <w:ilvl w:val="0"/>
          <w:numId w:val="25"/>
        </w:numPr>
        <w:spacing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Controllership functions for one of the subsidiaries of the company (cost plus entity) involving approval of payments, accounting, and finalization of books of accounts, and support to external auditors in completion of audit.</w:t>
      </w:r>
    </w:p>
    <w:p w:rsidR="00A769CF" w:rsidP="00A769CF" w14:paraId="52AF0F0B" w14:textId="77777777">
      <w:pPr>
        <w:pStyle w:val="divdocumentulli"/>
        <w:numPr>
          <w:ilvl w:val="0"/>
          <w:numId w:val="25"/>
        </w:numPr>
        <w:spacing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Monthly/ quarterly analysis of actual trends of various cost centers, identifying the reasons for variances in actual trends for presenting it to the senior management.</w:t>
      </w:r>
    </w:p>
    <w:p w:rsidR="00A769CF" w:rsidP="00A769CF" w14:paraId="20E10CB0" w14:textId="5E21736D">
      <w:pPr>
        <w:pStyle w:val="divdocumentulli"/>
        <w:numPr>
          <w:ilvl w:val="0"/>
          <w:numId w:val="25"/>
        </w:numPr>
        <w:spacing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Preparing Budgets for various BUs in support groups, analysis of actual performance with the budgets and </w:t>
      </w:r>
      <w:r w:rsidR="00783677">
        <w:rPr>
          <w:rStyle w:val="span"/>
          <w:rFonts w:ascii="Fira Sans Light" w:eastAsia="Fira Sans Light" w:hAnsi="Fira Sans Light" w:cs="Fira Sans Light"/>
          <w:color w:val="000000"/>
          <w:sz w:val="20"/>
          <w:szCs w:val="20"/>
        </w:rPr>
        <w:t>collaborating</w:t>
      </w:r>
      <w:r>
        <w:rPr>
          <w:rStyle w:val="span"/>
          <w:rFonts w:ascii="Fira Sans Light" w:eastAsia="Fira Sans Light" w:hAnsi="Fira Sans Light" w:cs="Fira Sans Light"/>
          <w:color w:val="000000"/>
          <w:sz w:val="20"/>
          <w:szCs w:val="20"/>
        </w:rPr>
        <w:t xml:space="preserve"> with Senior Manager/Director Finance for presenting it to Management.</w:t>
      </w:r>
    </w:p>
    <w:p w:rsidR="00A769CF" w:rsidP="00A769CF" w14:paraId="74B080CB" w14:textId="77777777">
      <w:pPr>
        <w:pStyle w:val="divdocumentulli"/>
        <w:numPr>
          <w:ilvl w:val="0"/>
          <w:numId w:val="25"/>
        </w:numPr>
        <w:spacing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Facilitating audit of financials by providing support to auditors (both Internal and External)</w:t>
      </w:r>
    </w:p>
    <w:p w:rsidR="00A769CF" w:rsidP="00A769CF" w14:paraId="3249E92D" w14:textId="77777777">
      <w:pPr>
        <w:pStyle w:val="divdocumentulli"/>
        <w:numPr>
          <w:ilvl w:val="0"/>
          <w:numId w:val="25"/>
        </w:numPr>
        <w:spacing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Interacting with auditors for complying with various SOX cycles as per SOX requirements</w:t>
      </w:r>
    </w:p>
    <w:p w:rsidR="00A769CF" w:rsidP="00A769CF" w14:paraId="58833FE2" w14:textId="77777777">
      <w:pPr>
        <w:pStyle w:val="divdocumentulli"/>
        <w:numPr>
          <w:ilvl w:val="0"/>
          <w:numId w:val="25"/>
        </w:numPr>
        <w:spacing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Review of work done by fellow colleagues and ensuring closure of books before the deadlines</w:t>
      </w:r>
    </w:p>
    <w:p w:rsidR="00A769CF" w:rsidP="00A769CF" w14:paraId="3E36A774" w14:textId="77777777">
      <w:pPr>
        <w:pStyle w:val="divdocumentulli"/>
        <w:numPr>
          <w:ilvl w:val="0"/>
          <w:numId w:val="25"/>
        </w:numPr>
        <w:spacing w:line="260" w:lineRule="atLeast"/>
        <w:jc w:val="both"/>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Preparing GL reconciliations and closure of open items</w:t>
      </w:r>
    </w:p>
    <w:p w:rsidR="00A769CF" w:rsidP="00A769CF" w14:paraId="51C2EBA0" w14:textId="77777777">
      <w:pPr>
        <w:pStyle w:val="documentpaddedline"/>
        <w:pBdr>
          <w:top w:val="none" w:sz="0" w:space="15" w:color="auto"/>
        </w:pBdr>
        <w:spacing w:line="260" w:lineRule="atLeast"/>
        <w:ind w:left="368"/>
        <w:rPr>
          <w:rStyle w:val="documentleft-box"/>
          <w:rFonts w:ascii="Fira Sans Light" w:eastAsia="Fira Sans Light" w:hAnsi="Fira Sans Light" w:cs="Fira Sans Light"/>
          <w:color w:val="000000"/>
          <w:sz w:val="20"/>
          <w:szCs w:val="20"/>
        </w:rPr>
      </w:pPr>
      <w:r>
        <w:rPr>
          <w:rStyle w:val="documenttxtBold"/>
          <w:color w:val="000000"/>
          <w:sz w:val="20"/>
          <w:szCs w:val="20"/>
        </w:rPr>
        <w:t>Senior Financial Analyst/ AVP</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01/2008 to 06/2010</w:t>
      </w:r>
    </w:p>
    <w:p w:rsidR="00A769CF" w:rsidP="00A769CF" w14:paraId="3DD634D6" w14:textId="77777777">
      <w:pPr>
        <w:pStyle w:val="documentpaddedline"/>
        <w:spacing w:line="260" w:lineRule="atLeast"/>
        <w:ind w:left="368"/>
        <w:rPr>
          <w:rStyle w:val="documentleft-box"/>
          <w:rFonts w:ascii="Fira Sans" w:eastAsia="Fira Sans" w:hAnsi="Fira Sans" w:cs="Fira Sans"/>
          <w:b/>
          <w:bCs/>
          <w:color w:val="000000"/>
          <w:sz w:val="20"/>
          <w:szCs w:val="20"/>
        </w:rPr>
      </w:pPr>
      <w:r>
        <w:rPr>
          <w:rStyle w:val="documentcompanyname"/>
          <w:color w:val="000000"/>
          <w:sz w:val="20"/>
          <w:szCs w:val="20"/>
        </w:rPr>
        <w:t>AMBA Research (I) Pvt LTD</w:t>
      </w:r>
      <w:r>
        <w:rPr>
          <w:rStyle w:val="documentleft-box"/>
          <w:rFonts w:ascii="Fira Sans" w:eastAsia="Fira Sans" w:hAnsi="Fira Sans" w:cs="Fira Sans"/>
          <w:b/>
          <w:bCs/>
          <w:color w:val="000000"/>
          <w:sz w:val="20"/>
          <w:szCs w:val="20"/>
        </w:rPr>
        <w:t xml:space="preserve"> </w:t>
      </w:r>
    </w:p>
    <w:p w:rsidR="00A769CF" w:rsidP="00A769CF" w14:paraId="5DB5DC2B" w14:textId="77777777">
      <w:pPr>
        <w:pStyle w:val="divdocumentulli"/>
        <w:numPr>
          <w:ilvl w:val="0"/>
          <w:numId w:val="26"/>
        </w:numPr>
        <w:spacing w:before="60"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Financial analysis of performance of the companies in Insurance and Banking sectors on a quarterly basis</w:t>
      </w:r>
    </w:p>
    <w:p w:rsidR="00A769CF" w:rsidP="00A769CF" w14:paraId="24CC4313" w14:textId="77777777">
      <w:pPr>
        <w:pStyle w:val="divdocumentulli"/>
        <w:numPr>
          <w:ilvl w:val="0"/>
          <w:numId w:val="26"/>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Developing, maintaining, and updating financial models on companies including DCF and relative valuations and forecasting results based on key drivers.</w:t>
      </w:r>
    </w:p>
    <w:p w:rsidR="00A769CF" w:rsidP="00A769CF" w14:paraId="4B36077E" w14:textId="77777777">
      <w:pPr>
        <w:pStyle w:val="divdocumentulli"/>
        <w:numPr>
          <w:ilvl w:val="0"/>
          <w:numId w:val="26"/>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Perform fundamental, quantitative analysis on a given company by analyzing the company's balance sheet, income statement, cash flow, and calculating valuation ratios.</w:t>
      </w:r>
    </w:p>
    <w:p w:rsidR="00A769CF" w:rsidP="00A769CF" w14:paraId="72CA5393" w14:textId="77777777">
      <w:pPr>
        <w:pStyle w:val="divdocumentulli"/>
        <w:numPr>
          <w:ilvl w:val="0"/>
          <w:numId w:val="26"/>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Read and analyze public information such as Press releases, Trade publications, Annual reports etc., as it relates to potential investments.</w:t>
      </w:r>
    </w:p>
    <w:p w:rsidR="00A769CF" w:rsidP="00A769CF" w14:paraId="56F51055" w14:textId="77777777">
      <w:pPr>
        <w:pStyle w:val="divdocumentulli"/>
        <w:numPr>
          <w:ilvl w:val="0"/>
          <w:numId w:val="26"/>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Preparing one pager for insurance companies which give an overall picture of the company in terms of risks and concerns, peer analysis, financial history, future trends, etc.</w:t>
      </w:r>
    </w:p>
    <w:p w:rsidR="00A769CF" w:rsidP="00A769CF" w14:paraId="1280764E" w14:textId="77777777">
      <w:pPr>
        <w:pStyle w:val="divdocumentulli"/>
        <w:numPr>
          <w:ilvl w:val="0"/>
          <w:numId w:val="26"/>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Assisting the client in industry reviews and various day-to-day activities including preparation of notes backed with analysis using charts.</w:t>
      </w:r>
    </w:p>
    <w:p w:rsidR="00A769CF" w:rsidP="00A769CF" w14:paraId="6547579D" w14:textId="77777777">
      <w:pPr>
        <w:pStyle w:val="documentpaddedline"/>
        <w:pBdr>
          <w:top w:val="none" w:sz="0" w:space="15" w:color="auto"/>
        </w:pBdr>
        <w:spacing w:line="260" w:lineRule="atLeast"/>
        <w:ind w:left="368"/>
        <w:rPr>
          <w:rStyle w:val="documentleft-box"/>
          <w:rFonts w:ascii="Fira Sans Light" w:eastAsia="Fira Sans Light" w:hAnsi="Fira Sans Light" w:cs="Fira Sans Light"/>
          <w:color w:val="000000"/>
          <w:sz w:val="20"/>
          <w:szCs w:val="20"/>
        </w:rPr>
      </w:pPr>
      <w:r>
        <w:rPr>
          <w:rStyle w:val="documenttxtBold"/>
          <w:color w:val="000000"/>
          <w:sz w:val="20"/>
          <w:szCs w:val="20"/>
        </w:rPr>
        <w:t>Senior Finance Executive</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10/2006 to 01/2008</w:t>
      </w:r>
    </w:p>
    <w:p w:rsidR="00A769CF" w:rsidP="00A769CF" w14:paraId="7CF91499" w14:textId="77777777">
      <w:pPr>
        <w:pStyle w:val="documentpaddedline"/>
        <w:spacing w:line="260" w:lineRule="atLeast"/>
        <w:ind w:left="368"/>
        <w:rPr>
          <w:rStyle w:val="documentleft-box"/>
          <w:rFonts w:ascii="Fira Sans" w:eastAsia="Fira Sans" w:hAnsi="Fira Sans" w:cs="Fira Sans"/>
          <w:b/>
          <w:bCs/>
          <w:color w:val="000000"/>
          <w:sz w:val="20"/>
          <w:szCs w:val="20"/>
        </w:rPr>
      </w:pPr>
      <w:r>
        <w:rPr>
          <w:rStyle w:val="documentcompanyname"/>
          <w:color w:val="000000"/>
          <w:sz w:val="20"/>
          <w:szCs w:val="20"/>
        </w:rPr>
        <w:t>Sasken Communication Technologies</w:t>
      </w:r>
      <w:r>
        <w:rPr>
          <w:rStyle w:val="documentleft-box"/>
          <w:rFonts w:ascii="Fira Sans" w:eastAsia="Fira Sans" w:hAnsi="Fira Sans" w:cs="Fira Sans"/>
          <w:b/>
          <w:bCs/>
          <w:color w:val="000000"/>
          <w:sz w:val="20"/>
          <w:szCs w:val="20"/>
        </w:rPr>
        <w:t xml:space="preserve"> </w:t>
      </w:r>
    </w:p>
    <w:p w:rsidR="00A769CF" w:rsidP="00A769CF" w14:paraId="7A98275E" w14:textId="77777777">
      <w:pPr>
        <w:pStyle w:val="divdocumentulli"/>
        <w:numPr>
          <w:ilvl w:val="0"/>
          <w:numId w:val="27"/>
        </w:numPr>
        <w:spacing w:before="60"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Month close activities involving accruing expenses and tax related activities including computing provision for taxes and advance taxes liability.</w:t>
      </w:r>
    </w:p>
    <w:p w:rsidR="00A769CF" w:rsidP="00A769CF" w14:paraId="3A2B2FAB"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Collating data and replying to letters/notices received from tax departments.</w:t>
      </w:r>
    </w:p>
    <w:p w:rsidR="00A769CF" w:rsidP="00A769CF" w14:paraId="25D089F7"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Preparation and appearing before tax officials in connection with various tax assessments.</w:t>
      </w:r>
    </w:p>
    <w:p w:rsidR="00A769CF" w:rsidP="00A769CF" w14:paraId="4C499036"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One-point contact for complying with all statutory requirements</w:t>
      </w:r>
    </w:p>
    <w:p w:rsidR="00A769CF" w:rsidP="00A769CF" w14:paraId="3D2E4C65"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Variance analysis of various expenses and reporting it to the management on the reasons for variance</w:t>
      </w:r>
    </w:p>
    <w:p w:rsidR="00A769CF" w:rsidP="00A769CF" w14:paraId="3435A44C"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Preparation of monthly and annual VAT returns</w:t>
      </w:r>
    </w:p>
    <w:p w:rsidR="00A769CF" w:rsidP="00A769CF" w14:paraId="08ECB6C7"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Computation and accounting for service tax liability and preparation of service tax returns</w:t>
      </w:r>
    </w:p>
    <w:p w:rsidR="00A769CF" w:rsidP="00A769CF" w14:paraId="7C2CA87C"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Computing TDS liability and vetting of quarterly TDS returns.</w:t>
      </w:r>
    </w:p>
    <w:p w:rsidR="00A769CF" w:rsidP="00A769CF" w14:paraId="5848A617"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Providing input for transfer pricing study and advising on the implication of taxes on various transactions</w:t>
      </w:r>
    </w:p>
    <w:p w:rsidR="00A769CF" w:rsidP="00A769CF" w14:paraId="7618A2BC" w14:textId="77777777">
      <w:pPr>
        <w:pStyle w:val="divdocumentulli"/>
        <w:numPr>
          <w:ilvl w:val="0"/>
          <w:numId w:val="27"/>
        </w:numPr>
        <w:spacing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Computation of total income of the company as per various provisions of the Income Tax Act and preparation of return of income of the company and its subsidiaries</w:t>
      </w:r>
    </w:p>
    <w:p w:rsidR="00A769CF" w:rsidP="00A769CF" w14:paraId="71B7DC1C" w14:textId="77777777">
      <w:pPr>
        <w:pStyle w:val="divdocumentulli"/>
        <w:spacing w:line="260" w:lineRule="atLeast"/>
        <w:ind w:left="728"/>
        <w:rPr>
          <w:rStyle w:val="span"/>
          <w:rFonts w:ascii="Fira Sans Light" w:eastAsia="Fira Sans Light" w:hAnsi="Fira Sans Light" w:cs="Fira Sans Light"/>
          <w:color w:val="000000"/>
          <w:sz w:val="20"/>
          <w:szCs w:val="20"/>
        </w:rPr>
      </w:pPr>
    </w:p>
    <w:p w:rsidR="00A769CF" w:rsidP="00A769CF" w14:paraId="59A5AFAA" w14:textId="41DE0AA5">
      <w:pPr>
        <w:pStyle w:val="bottomlowborder"/>
        <w:rPr>
          <w:rStyle w:val="documentleft-box"/>
          <w:rFonts w:ascii="Fira Sans Light" w:eastAsia="Fira Sans Light" w:hAnsi="Fira Sans Light" w:cs="Fira Sans Light"/>
          <w:color w:val="000000"/>
        </w:rPr>
      </w:pPr>
    </w:p>
    <w:p w:rsidR="00A769CF" w:rsidP="00A769CF" w14:paraId="445105B1" w14:textId="7E4B20DF">
      <w:pPr>
        <w:pStyle w:val="documentsectiontoppadding"/>
        <w:rPr>
          <w:rStyle w:val="documentleft-box"/>
          <w:rFonts w:ascii="Fira Sans Light" w:eastAsia="Fira Sans Light" w:hAnsi="Fira Sans Light" w:cs="Fira Sans Light"/>
          <w:color w:val="000000"/>
        </w:rPr>
      </w:pPr>
    </w:p>
    <w:p w:rsidR="00A769CF" w:rsidP="00A769CF" w14:paraId="73543795" w14:textId="04FF143D">
      <w:pPr>
        <w:pStyle w:val="documentheading"/>
        <w:rPr>
          <w:rStyle w:val="documentleft-box"/>
          <w:color w:val="000000"/>
        </w:rPr>
      </w:pPr>
      <w:r>
        <w:rPr>
          <w:rStyle w:val="documentsectiontitle"/>
          <w:highlight w:val="white"/>
        </w:rPr>
        <w:t>Education </w:t>
      </w:r>
      <w:r>
        <w:rPr>
          <w:noProof/>
        </w:rPr>
        <w:pict>
          <v:rect id="Rectangle 3" o:spid="_x0000_s1029" style="width:331.5pt;height:11.5pt;margin-top:1.75pt;margin-left:0;mso-height-percent:0;mso-height-relative:page;mso-position-vertical-relative:line;mso-width-percent:0;mso-width-relative:page;mso-wrap-distance-bottom:0;mso-wrap-distance-left:9pt;mso-wrap-distance-right:9pt;mso-wrap-distance-top:0;mso-wrap-style:square;position:absolute;visibility:visible;v-text-anchor:top;z-index:-251653120" fillcolor="#dae4ea" stroked="f"/>
        </w:pict>
      </w:r>
    </w:p>
    <w:p w:rsidR="00A769CF" w:rsidP="00A769CF" w14:paraId="00E538A2" w14:textId="77777777">
      <w:pPr>
        <w:pStyle w:val="documentpaddedline"/>
        <w:spacing w:line="260" w:lineRule="atLeast"/>
        <w:rPr>
          <w:rStyle w:val="documentleft-box"/>
          <w:rFonts w:ascii="Fira Sans Light" w:eastAsia="Fira Sans Light" w:hAnsi="Fira Sans Light" w:cs="Fira Sans Light"/>
          <w:color w:val="000000"/>
          <w:sz w:val="20"/>
          <w:szCs w:val="20"/>
        </w:rPr>
      </w:pPr>
      <w:r>
        <w:rPr>
          <w:rStyle w:val="divdocumentdegree"/>
          <w:color w:val="000000"/>
          <w:sz w:val="20"/>
          <w:szCs w:val="20"/>
        </w:rPr>
        <w:t>Chartered Accountancy</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10/2006</w:t>
      </w:r>
      <w:r>
        <w:rPr>
          <w:rStyle w:val="divdocumentjobdates"/>
          <w:color w:val="000000"/>
          <w:sz w:val="20"/>
          <w:szCs w:val="20"/>
        </w:rPr>
        <w:t xml:space="preserve"> </w:t>
      </w:r>
    </w:p>
    <w:p w:rsidR="00A769CF" w:rsidP="00A769CF" w14:paraId="74BA48BC" w14:textId="77777777">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companyname"/>
          <w:color w:val="000000"/>
          <w:sz w:val="20"/>
          <w:szCs w:val="20"/>
        </w:rPr>
        <w:t>Institute of Chartered Accountants of India</w:t>
      </w:r>
      <w:r>
        <w:rPr>
          <w:rStyle w:val="documentleft-box"/>
          <w:rFonts w:ascii="Fira Sans Light" w:eastAsia="Fira Sans Light" w:hAnsi="Fira Sans Light" w:cs="Fira Sans Light"/>
          <w:color w:val="000000"/>
          <w:sz w:val="20"/>
          <w:szCs w:val="20"/>
        </w:rPr>
        <w:t xml:space="preserve"> </w:t>
      </w:r>
    </w:p>
    <w:p w:rsidR="00A769CF" w:rsidP="00A769CF" w14:paraId="298542BE" w14:textId="77777777">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ivdocumentdegree"/>
          <w:color w:val="000000"/>
          <w:sz w:val="20"/>
          <w:szCs w:val="20"/>
        </w:rPr>
        <w:t>Article ship</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07/2004</w:t>
      </w:r>
      <w:r>
        <w:rPr>
          <w:rStyle w:val="divdocumentjobdates"/>
          <w:color w:val="000000"/>
          <w:sz w:val="20"/>
          <w:szCs w:val="20"/>
        </w:rPr>
        <w:t xml:space="preserve"> </w:t>
      </w:r>
    </w:p>
    <w:p w:rsidR="00A769CF" w:rsidP="00A769CF" w14:paraId="785E4E5C" w14:textId="77777777">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companyname"/>
          <w:color w:val="000000"/>
          <w:sz w:val="20"/>
          <w:szCs w:val="20"/>
        </w:rPr>
        <w:t>Rao &amp; Swami, Chartered Accountants</w:t>
      </w:r>
      <w:r>
        <w:rPr>
          <w:rStyle w:val="documentleft-box"/>
          <w:rFonts w:ascii="Fira Sans Light" w:eastAsia="Fira Sans Light" w:hAnsi="Fira Sans Light" w:cs="Fira Sans Light"/>
          <w:color w:val="000000"/>
          <w:sz w:val="20"/>
          <w:szCs w:val="20"/>
        </w:rPr>
        <w:t xml:space="preserve"> </w:t>
      </w:r>
      <w:r>
        <w:rPr>
          <w:rStyle w:val="span"/>
          <w:rFonts w:ascii="Fira Sans Light" w:eastAsia="Fira Sans Light" w:hAnsi="Fira Sans Light" w:cs="Fira Sans Light"/>
          <w:color w:val="000000"/>
          <w:sz w:val="20"/>
          <w:szCs w:val="20"/>
        </w:rPr>
        <w:t xml:space="preserve">- </w:t>
      </w:r>
      <w:r>
        <w:rPr>
          <w:rStyle w:val="divdocumenteduc-secjobcity"/>
          <w:color w:val="000000"/>
          <w:sz w:val="20"/>
          <w:szCs w:val="20"/>
        </w:rPr>
        <w:t>Udupi</w:t>
      </w:r>
      <w:r>
        <w:rPr>
          <w:rStyle w:val="documentleft-box"/>
          <w:rFonts w:ascii="Fira Sans Light" w:eastAsia="Fira Sans Light" w:hAnsi="Fira Sans Light" w:cs="Fira Sans Light"/>
          <w:color w:val="000000"/>
          <w:sz w:val="20"/>
          <w:szCs w:val="20"/>
        </w:rPr>
        <w:t xml:space="preserve"> </w:t>
      </w:r>
    </w:p>
    <w:p w:rsidR="00A769CF" w:rsidP="00A769CF" w14:paraId="54F1095F" w14:textId="77777777">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ivdocumentdegree"/>
          <w:color w:val="000000"/>
          <w:sz w:val="20"/>
          <w:szCs w:val="20"/>
        </w:rPr>
        <w:t>B Com</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06/2001</w:t>
      </w:r>
      <w:r>
        <w:rPr>
          <w:rStyle w:val="divdocumentjobdates"/>
          <w:color w:val="000000"/>
          <w:sz w:val="20"/>
          <w:szCs w:val="20"/>
        </w:rPr>
        <w:t xml:space="preserve"> </w:t>
      </w:r>
    </w:p>
    <w:p w:rsidR="00A769CF" w:rsidP="00A769CF" w14:paraId="3E01555B" w14:textId="77777777">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companyname"/>
          <w:color w:val="000000"/>
          <w:sz w:val="20"/>
          <w:szCs w:val="20"/>
        </w:rPr>
        <w:t>A.S.S College of Commerce</w:t>
      </w:r>
      <w:r>
        <w:rPr>
          <w:rStyle w:val="documentleft-box"/>
          <w:rFonts w:ascii="Fira Sans Light" w:eastAsia="Fira Sans Light" w:hAnsi="Fira Sans Light" w:cs="Fira Sans Light"/>
          <w:color w:val="000000"/>
          <w:sz w:val="20"/>
          <w:szCs w:val="20"/>
        </w:rPr>
        <w:t xml:space="preserve"> </w:t>
      </w:r>
      <w:r>
        <w:rPr>
          <w:rStyle w:val="span"/>
          <w:rFonts w:ascii="Fira Sans Light" w:eastAsia="Fira Sans Light" w:hAnsi="Fira Sans Light" w:cs="Fira Sans Light"/>
          <w:color w:val="000000"/>
          <w:sz w:val="20"/>
          <w:szCs w:val="20"/>
        </w:rPr>
        <w:t xml:space="preserve">- </w:t>
      </w:r>
      <w:r>
        <w:rPr>
          <w:rStyle w:val="divdocumenteduc-secjobcity"/>
          <w:color w:val="000000"/>
          <w:sz w:val="20"/>
          <w:szCs w:val="20"/>
        </w:rPr>
        <w:t>Gadag, Karnataka</w:t>
      </w:r>
      <w:r>
        <w:rPr>
          <w:rStyle w:val="span"/>
          <w:rFonts w:ascii="Fira Sans Light" w:eastAsia="Fira Sans Light" w:hAnsi="Fira Sans Light" w:cs="Fira Sans Light"/>
          <w:color w:val="000000"/>
          <w:sz w:val="20"/>
          <w:szCs w:val="20"/>
        </w:rPr>
        <w:t xml:space="preserve">, </w:t>
      </w:r>
      <w:r>
        <w:rPr>
          <w:rStyle w:val="divdocumenteduc-secjobcountry"/>
          <w:color w:val="000000"/>
          <w:sz w:val="20"/>
          <w:szCs w:val="20"/>
        </w:rPr>
        <w:t>India</w:t>
      </w:r>
    </w:p>
    <w:p w:rsidR="00A769CF" w:rsidP="00A769CF" w14:paraId="543467B6" w14:textId="77777777">
      <w:pPr>
        <w:spacing w:line="260" w:lineRule="atLeast"/>
        <w:textAlignment w:val="auto"/>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Karnataka University</w:t>
      </w:r>
    </w:p>
    <w:p w:rsidR="00A769CF" w:rsidP="00A769CF" w14:paraId="04392698" w14:textId="77777777">
      <w:pPr>
        <w:pStyle w:val="bottomlowborder"/>
        <w:rPr>
          <w:rStyle w:val="documentleft-box"/>
          <w:rFonts w:ascii="Fira Sans Light" w:eastAsia="Fira Sans Light" w:hAnsi="Fira Sans Light" w:cs="Fira Sans Light"/>
          <w:color w:val="000000"/>
        </w:rPr>
      </w:pPr>
    </w:p>
    <w:p w:rsidR="00A769CF" w:rsidP="00A769CF" w14:paraId="14508627" w14:textId="77777777">
      <w:pPr>
        <w:pStyle w:val="bottomlowborder"/>
        <w:rPr>
          <w:rStyle w:val="documentleft-box"/>
          <w:rFonts w:ascii="Fira Sans Light" w:eastAsia="Fira Sans Light" w:hAnsi="Fira Sans Light" w:cs="Fira Sans Light"/>
          <w:color w:val="000000"/>
        </w:rPr>
      </w:pPr>
    </w:p>
    <w:p w:rsidR="00A769CF" w:rsidP="00A769CF" w14:paraId="140CA533" w14:textId="77777777">
      <w:pPr>
        <w:pStyle w:val="bottomlowborder"/>
        <w:rPr>
          <w:rStyle w:val="documentleft-box"/>
          <w:rFonts w:ascii="Fira Sans Light" w:eastAsia="Fira Sans Light" w:hAnsi="Fira Sans Light" w:cs="Fira Sans Light"/>
          <w:color w:val="000000"/>
        </w:rPr>
      </w:pPr>
    </w:p>
    <w:p w:rsidR="00A769CF" w:rsidP="00A769CF" w14:paraId="26816E8D" w14:textId="77777777">
      <w:pPr>
        <w:pStyle w:val="bottomlowborder"/>
        <w:rPr>
          <w:rStyle w:val="documentleft-box"/>
          <w:rFonts w:ascii="Fira Sans Light" w:eastAsia="Fira Sans Light" w:hAnsi="Fira Sans Light" w:cs="Fira Sans Light"/>
          <w:color w:val="000000"/>
        </w:rPr>
      </w:pPr>
    </w:p>
    <w:p w:rsidR="00A769CF" w:rsidP="00A769CF" w14:paraId="5D3F8754" w14:textId="77777777">
      <w:pPr>
        <w:pStyle w:val="bottomlowborder"/>
        <w:rPr>
          <w:rStyle w:val="documentleft-box"/>
          <w:rFonts w:ascii="Fira Sans Light" w:eastAsia="Fira Sans Light" w:hAnsi="Fira Sans Light" w:cs="Fira Sans Light"/>
          <w:color w:val="000000"/>
        </w:rPr>
      </w:pPr>
    </w:p>
    <w:p w:rsidR="00A769CF" w:rsidP="00A769CF" w14:paraId="768EB0B4" w14:textId="4E7AEF6A">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A769CF" w:rsidP="00A769CF" w14:paraId="7C55B081" w14:textId="77777777">
      <w:pPr>
        <w:spacing w:line="260" w:lineRule="atLeast"/>
        <w:textAlignment w:val="auto"/>
        <w:rPr>
          <w:rStyle w:val="span"/>
          <w:rFonts w:ascii="Fira Sans Light" w:eastAsia="Fira Sans Light" w:hAnsi="Fira Sans Light" w:cs="Fira Sans Light"/>
          <w:color w:val="000000"/>
          <w:sz w:val="20"/>
          <w:szCs w:val="20"/>
        </w:rPr>
      </w:pPr>
    </w:p>
    <w:p w:rsidR="00A769CF" w:rsidP="00A769CF" w14:paraId="4F1B293F" w14:textId="08905915">
      <w:pPr>
        <w:pStyle w:val="documentheading"/>
        <w:rPr>
          <w:rStyle w:val="documentleft-box"/>
          <w:color w:val="000000"/>
        </w:rPr>
      </w:pPr>
      <w:r>
        <w:rPr>
          <w:rStyle w:val="documentsectiontitle"/>
          <w:highlight w:val="white"/>
        </w:rPr>
        <w:t>Languages </w:t>
      </w:r>
      <w:r>
        <w:rPr>
          <w:noProof/>
        </w:rPr>
        <w:pict>
          <v:rect id="Rectangle 2" o:spid="_x0000_s1030" style="width:331.5pt;height:11.5pt;margin-top:1.75pt;margin-left:0;mso-height-percent:0;mso-height-relative:page;mso-position-vertical-relative:line;mso-width-percent:0;mso-width-relative:page;mso-wrap-distance-bottom:0;mso-wrap-distance-left:9pt;mso-wrap-distance-right:9pt;mso-wrap-distance-top:0;mso-wrap-style:square;position:absolute;visibility:visible;v-text-anchor:top;z-index:-251652096" fillcolor="#dae4ea" stroked="f"/>
        </w:pict>
      </w:r>
    </w:p>
    <w:p w:rsidR="00A769CF" w:rsidP="00A769CF" w14:paraId="600A3E1C" w14:textId="77777777">
      <w:pPr>
        <w:pStyle w:val="div"/>
        <w:spacing w:line="260" w:lineRule="atLeast"/>
        <w:rPr>
          <w:rStyle w:val="documentleft-box"/>
          <w:rFonts w:ascii="Fira Sans Light" w:eastAsia="Fira Sans Light" w:hAnsi="Fira Sans Light" w:cs="Fira Sans Light"/>
          <w:color w:val="000000"/>
          <w:sz w:val="20"/>
          <w:szCs w:val="20"/>
        </w:rPr>
      </w:pPr>
      <w:r>
        <w:rPr>
          <w:rStyle w:val="documentsectionlangSecparagraphnotnativeLangParafieldfieldFRFM"/>
          <w:rFonts w:ascii="Fira Sans Light" w:eastAsia="Fira Sans Light" w:hAnsi="Fira Sans Light" w:cs="Fira Sans Light"/>
          <w:color w:val="000000"/>
          <w:sz w:val="20"/>
          <w:szCs w:val="20"/>
        </w:rPr>
        <w:t>English</w:t>
      </w:r>
      <w:r>
        <w:rPr>
          <w:rStyle w:val="documentleft-box"/>
          <w:rFonts w:ascii="Fira Sans Light" w:eastAsia="Fira Sans Light" w:hAnsi="Fira Sans Light" w:cs="Fira Sans Light"/>
          <w:color w:val="000000"/>
          <w:sz w:val="20"/>
          <w:szCs w:val="20"/>
        </w:rPr>
        <w:t xml:space="preserve"> </w:t>
      </w:r>
    </w:p>
    <w:p w:rsidR="00A769CF" w:rsidP="00A769CF" w14:paraId="03FDAB6A" w14:textId="77777777">
      <w:pPr>
        <w:pStyle w:val="div"/>
        <w:spacing w:before="100" w:line="260" w:lineRule="atLeast"/>
        <w:rPr>
          <w:rStyle w:val="documentleft-box"/>
          <w:rFonts w:ascii="Fira Sans Light" w:eastAsia="Fira Sans Light" w:hAnsi="Fira Sans Light" w:cs="Fira Sans Light"/>
          <w:color w:val="000000"/>
          <w:sz w:val="20"/>
          <w:szCs w:val="20"/>
        </w:rPr>
      </w:pPr>
      <w:r>
        <w:rPr>
          <w:rStyle w:val="documentsectionlangSecparagraphnotnativeLangParafieldfieldFRFM"/>
          <w:rFonts w:ascii="Fira Sans Light" w:eastAsia="Fira Sans Light" w:hAnsi="Fira Sans Light" w:cs="Fira Sans Light"/>
          <w:color w:val="000000"/>
          <w:sz w:val="20"/>
          <w:szCs w:val="20"/>
        </w:rPr>
        <w:t>Hindi</w:t>
      </w:r>
      <w:r>
        <w:rPr>
          <w:rStyle w:val="documentleft-box"/>
          <w:rFonts w:ascii="Fira Sans Light" w:eastAsia="Fira Sans Light" w:hAnsi="Fira Sans Light" w:cs="Fira Sans Light"/>
          <w:color w:val="000000"/>
          <w:sz w:val="20"/>
          <w:szCs w:val="20"/>
        </w:rPr>
        <w:t xml:space="preserve"> </w:t>
      </w:r>
    </w:p>
    <w:p w:rsidR="00A769CF" w:rsidP="00A769CF" w14:paraId="35A5C2EC" w14:textId="77777777">
      <w:pPr>
        <w:pStyle w:val="div"/>
        <w:spacing w:before="100" w:line="260" w:lineRule="atLeast"/>
        <w:rPr>
          <w:rStyle w:val="documentleft-box"/>
          <w:rFonts w:ascii="Fira Sans Light" w:eastAsia="Fira Sans Light" w:hAnsi="Fira Sans Light" w:cs="Fira Sans Light"/>
          <w:color w:val="000000"/>
          <w:sz w:val="20"/>
          <w:szCs w:val="20"/>
        </w:rPr>
      </w:pPr>
      <w:r>
        <w:rPr>
          <w:rStyle w:val="documentsectionlangSecparagraphnotnativeLangParafieldfieldFRFM"/>
          <w:rFonts w:ascii="Fira Sans Light" w:eastAsia="Fira Sans Light" w:hAnsi="Fira Sans Light" w:cs="Fira Sans Light"/>
          <w:color w:val="000000"/>
          <w:sz w:val="20"/>
          <w:szCs w:val="20"/>
        </w:rPr>
        <w:t>Tulu</w:t>
      </w:r>
      <w:r>
        <w:rPr>
          <w:rStyle w:val="documentleft-box"/>
          <w:rFonts w:ascii="Fira Sans Light" w:eastAsia="Fira Sans Light" w:hAnsi="Fira Sans Light" w:cs="Fira Sans Light"/>
          <w:color w:val="000000"/>
          <w:sz w:val="20"/>
          <w:szCs w:val="20"/>
        </w:rPr>
        <w:t xml:space="preserve"> </w:t>
      </w:r>
    </w:p>
    <w:p w:rsidR="00A769CF" w:rsidP="00A769CF" w14:paraId="3333A12A" w14:textId="77777777">
      <w:pPr>
        <w:pStyle w:val="div"/>
        <w:spacing w:before="100" w:line="260" w:lineRule="atLeast"/>
        <w:rPr>
          <w:rStyle w:val="documentleft-box"/>
          <w:rFonts w:ascii="Fira Sans Light" w:eastAsia="Fira Sans Light" w:hAnsi="Fira Sans Light" w:cs="Fira Sans Light"/>
          <w:color w:val="000000"/>
          <w:sz w:val="20"/>
          <w:szCs w:val="20"/>
        </w:rPr>
      </w:pPr>
      <w:r>
        <w:rPr>
          <w:rStyle w:val="documentsectionlangSecparagraphnotnativeLangParafieldfieldFRFM"/>
          <w:rFonts w:ascii="Fira Sans Light" w:eastAsia="Fira Sans Light" w:hAnsi="Fira Sans Light" w:cs="Fira Sans Light"/>
          <w:color w:val="000000"/>
          <w:sz w:val="20"/>
          <w:szCs w:val="20"/>
        </w:rPr>
        <w:t>Kannada</w:t>
      </w:r>
      <w:r>
        <w:rPr>
          <w:rStyle w:val="documentleft-box"/>
          <w:rFonts w:ascii="Fira Sans Light" w:eastAsia="Fira Sans Light" w:hAnsi="Fira Sans Light" w:cs="Fira Sans Light"/>
          <w:color w:val="000000"/>
          <w:sz w:val="20"/>
          <w:szCs w:val="20"/>
        </w:rPr>
        <w:t xml:space="preserve"> </w:t>
      </w:r>
    </w:p>
    <w:p w:rsidR="00A769CF" w:rsidP="00A769CF" w14:paraId="38F4EA3D" w14:textId="7F38691F">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A769CF" w:rsidP="00A769CF" w14:paraId="26CAEF11" w14:textId="77777777">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A769CF" w:rsidP="00A769CF" w14:paraId="52422EE6" w14:textId="21DB5919">
      <w:pPr>
        <w:pStyle w:val="documentheading"/>
        <w:rPr>
          <w:rStyle w:val="documentleft-box"/>
          <w:color w:val="000000"/>
        </w:rPr>
      </w:pPr>
      <w:r>
        <w:rPr>
          <w:rStyle w:val="documentsectiontitle"/>
          <w:highlight w:val="white"/>
        </w:rPr>
        <w:t>Personal Information </w:t>
      </w:r>
      <w:r>
        <w:rPr>
          <w:noProof/>
        </w:rPr>
        <w:pict>
          <v:rect id="Rectangle 1" o:spid="_x0000_s1031" style="width:331.5pt;height:11.5pt;margin-top:1.75pt;margin-left:0;mso-height-percent:0;mso-height-relative:page;mso-position-vertical-relative:line;mso-width-percent:0;mso-width-relative:page;mso-wrap-distance-bottom:0;mso-wrap-distance-left:9pt;mso-wrap-distance-right:9pt;mso-wrap-distance-top:0;mso-wrap-style:square;position:absolute;visibility:visible;v-text-anchor:top;z-index:-251651072" fillcolor="#dae4ea" stroked="f"/>
        </w:pict>
      </w:r>
    </w:p>
    <w:p w:rsidR="00A769CF" w:rsidP="00A769CF" w14:paraId="500E1195" w14:textId="77777777">
      <w:pPr>
        <w:pStyle w:val="divdocumentulli"/>
        <w:numPr>
          <w:ilvl w:val="0"/>
          <w:numId w:val="7"/>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Father's Name: Chakrapani V Padubidri</w:t>
      </w:r>
    </w:p>
    <w:p w:rsidR="00A769CF" w:rsidP="00A769CF" w14:paraId="46C56DC6" w14:textId="77777777">
      <w:pPr>
        <w:pStyle w:val="divdocumentulli"/>
        <w:numPr>
          <w:ilvl w:val="0"/>
          <w:numId w:val="7"/>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Date of Birth: 09/19/80</w:t>
      </w:r>
    </w:p>
    <w:p w:rsidR="004E74B4" w:rsidP="00A769CF" w14:paraId="3175BD7F" w14:textId="7549679E">
      <w:pPr>
        <w:tabs>
          <w:tab w:val="left" w:pos="1008"/>
        </w:tabs>
        <w:rPr>
          <w:rFonts w:ascii="Fira Sans Light" w:eastAsia="Fira Sans Light" w:hAnsi="Fira Sans Light" w:cs="Fira Sans Light"/>
          <w:color w:val="000000"/>
        </w:rPr>
      </w:pPr>
      <w:r>
        <w:rPr>
          <w:rFonts w:ascii="Fira Sans Light" w:eastAsia="Fira Sans Light" w:hAnsi="Fira Sans Light" w:cs="Fira Sans Light"/>
          <w:color w:val="000000"/>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9264">
            <v:imagedata r:id="rId4"/>
          </v:shape>
        </w:pict>
      </w:r>
    </w:p>
    <w:sectPr>
      <w:type w:val="continuous"/>
      <w:pgSz w:w="11906" w:h="16838"/>
      <w:pgMar w:top="400"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embedBold r:id="rId1" w:fontKey="{16DF36AB-B307-492C-858F-99C8E983EC49}"/>
  </w:font>
  <w:font w:name="Fira Sans Medium">
    <w:charset w:val="00"/>
    <w:family w:val="swiss"/>
    <w:pitch w:val="variable"/>
    <w:sig w:usb0="600002FF" w:usb1="00000001" w:usb2="00000000" w:usb3="00000000" w:csb0="0000019F" w:csb1="00000000"/>
    <w:embedRegular r:id="rId2" w:fontKey="{9B4EE83D-8E46-4A97-85E0-7B23FEF735B6}"/>
  </w:font>
  <w:font w:name="Fira Sans Light">
    <w:charset w:val="00"/>
    <w:family w:val="swiss"/>
    <w:pitch w:val="variable"/>
    <w:sig w:usb0="600002FF" w:usb1="00000001" w:usb2="00000000" w:usb3="00000000" w:csb0="0000019F" w:csb1="00000000"/>
    <w:embedRegular r:id="rId3" w:fontKey="{CCB4AA41-9C04-443D-908A-861AD9CF17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1104" w:hanging="360"/>
      </w:pPr>
      <w:rPr>
        <w:rFonts w:ascii="Symbol" w:hAnsi="Symbol"/>
      </w:rPr>
    </w:lvl>
    <w:lvl w:ilvl="1">
      <w:start w:val="1"/>
      <w:numFmt w:val="bullet"/>
      <w:lvlText w:val="o"/>
      <w:lvlJc w:val="left"/>
      <w:pPr>
        <w:tabs>
          <w:tab w:val="num" w:pos="1824"/>
        </w:tabs>
        <w:ind w:left="1824" w:hanging="360"/>
      </w:pPr>
      <w:rPr>
        <w:rFonts w:ascii="Courier New" w:hAnsi="Courier New"/>
      </w:rPr>
    </w:lvl>
    <w:lvl w:ilvl="2">
      <w:start w:val="1"/>
      <w:numFmt w:val="bullet"/>
      <w:lvlText w:val=""/>
      <w:lvlJc w:val="left"/>
      <w:pPr>
        <w:tabs>
          <w:tab w:val="num" w:pos="2544"/>
        </w:tabs>
        <w:ind w:left="2544" w:hanging="360"/>
      </w:pPr>
      <w:rPr>
        <w:rFonts w:ascii="Wingdings" w:hAnsi="Wingdings"/>
      </w:rPr>
    </w:lvl>
    <w:lvl w:ilvl="3">
      <w:start w:val="1"/>
      <w:numFmt w:val="bullet"/>
      <w:lvlText w:val=""/>
      <w:lvlJc w:val="left"/>
      <w:pPr>
        <w:tabs>
          <w:tab w:val="num" w:pos="3264"/>
        </w:tabs>
        <w:ind w:left="3264" w:hanging="360"/>
      </w:pPr>
      <w:rPr>
        <w:rFonts w:ascii="Symbol" w:hAnsi="Symbol"/>
      </w:rPr>
    </w:lvl>
    <w:lvl w:ilvl="4">
      <w:start w:val="1"/>
      <w:numFmt w:val="bullet"/>
      <w:lvlText w:val="o"/>
      <w:lvlJc w:val="left"/>
      <w:pPr>
        <w:tabs>
          <w:tab w:val="num" w:pos="3984"/>
        </w:tabs>
        <w:ind w:left="3984" w:hanging="360"/>
      </w:pPr>
      <w:rPr>
        <w:rFonts w:ascii="Courier New" w:hAnsi="Courier New"/>
      </w:rPr>
    </w:lvl>
    <w:lvl w:ilvl="5">
      <w:start w:val="1"/>
      <w:numFmt w:val="bullet"/>
      <w:lvlText w:val=""/>
      <w:lvlJc w:val="left"/>
      <w:pPr>
        <w:tabs>
          <w:tab w:val="num" w:pos="4704"/>
        </w:tabs>
        <w:ind w:left="4704" w:hanging="360"/>
      </w:pPr>
      <w:rPr>
        <w:rFonts w:ascii="Wingdings" w:hAnsi="Wingdings"/>
      </w:rPr>
    </w:lvl>
    <w:lvl w:ilvl="6">
      <w:start w:val="1"/>
      <w:numFmt w:val="bullet"/>
      <w:lvlText w:val=""/>
      <w:lvlJc w:val="left"/>
      <w:pPr>
        <w:tabs>
          <w:tab w:val="num" w:pos="5424"/>
        </w:tabs>
        <w:ind w:left="5424" w:hanging="360"/>
      </w:pPr>
      <w:rPr>
        <w:rFonts w:ascii="Symbol" w:hAnsi="Symbol"/>
      </w:rPr>
    </w:lvl>
    <w:lvl w:ilvl="7">
      <w:start w:val="1"/>
      <w:numFmt w:val="bullet"/>
      <w:lvlText w:val="o"/>
      <w:lvlJc w:val="left"/>
      <w:pPr>
        <w:tabs>
          <w:tab w:val="num" w:pos="6144"/>
        </w:tabs>
        <w:ind w:left="6144" w:hanging="360"/>
      </w:pPr>
      <w:rPr>
        <w:rFonts w:ascii="Courier New" w:hAnsi="Courier New"/>
      </w:rPr>
    </w:lvl>
    <w:lvl w:ilvl="8">
      <w:start w:val="1"/>
      <w:numFmt w:val="bullet"/>
      <w:lvlText w:val=""/>
      <w:lvlJc w:val="left"/>
      <w:pPr>
        <w:tabs>
          <w:tab w:val="num" w:pos="6864"/>
        </w:tabs>
        <w:ind w:left="6864"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8A41F52"/>
    <w:multiLevelType w:val="hybridMultilevel"/>
    <w:tmpl w:val="87F8B870"/>
    <w:lvl w:ilvl="0">
      <w:start w:val="1"/>
      <w:numFmt w:val="bullet"/>
      <w:lvlText w:val=""/>
      <w:lvlJc w:val="left"/>
      <w:pPr>
        <w:ind w:left="728" w:hanging="360"/>
      </w:pPr>
      <w:rPr>
        <w:rFonts w:ascii="Symbol" w:hAnsi="Symbol" w:hint="default"/>
      </w:rPr>
    </w:lvl>
    <w:lvl w:ilvl="1" w:tentative="1">
      <w:start w:val="1"/>
      <w:numFmt w:val="bullet"/>
      <w:lvlText w:val="o"/>
      <w:lvlJc w:val="left"/>
      <w:pPr>
        <w:ind w:left="1448" w:hanging="360"/>
      </w:pPr>
      <w:rPr>
        <w:rFonts w:ascii="Courier New" w:hAnsi="Courier New" w:cs="Courier New" w:hint="default"/>
      </w:rPr>
    </w:lvl>
    <w:lvl w:ilvl="2" w:tentative="1">
      <w:start w:val="1"/>
      <w:numFmt w:val="bullet"/>
      <w:lvlText w:val=""/>
      <w:lvlJc w:val="left"/>
      <w:pPr>
        <w:ind w:left="2168" w:hanging="360"/>
      </w:pPr>
      <w:rPr>
        <w:rFonts w:ascii="Wingdings" w:hAnsi="Wingdings" w:hint="default"/>
      </w:rPr>
    </w:lvl>
    <w:lvl w:ilvl="3" w:tentative="1">
      <w:start w:val="1"/>
      <w:numFmt w:val="bullet"/>
      <w:lvlText w:val=""/>
      <w:lvlJc w:val="left"/>
      <w:pPr>
        <w:ind w:left="2888" w:hanging="360"/>
      </w:pPr>
      <w:rPr>
        <w:rFonts w:ascii="Symbol" w:hAnsi="Symbol" w:hint="default"/>
      </w:rPr>
    </w:lvl>
    <w:lvl w:ilvl="4" w:tentative="1">
      <w:start w:val="1"/>
      <w:numFmt w:val="bullet"/>
      <w:lvlText w:val="o"/>
      <w:lvlJc w:val="left"/>
      <w:pPr>
        <w:ind w:left="3608" w:hanging="360"/>
      </w:pPr>
      <w:rPr>
        <w:rFonts w:ascii="Courier New" w:hAnsi="Courier New" w:cs="Courier New" w:hint="default"/>
      </w:rPr>
    </w:lvl>
    <w:lvl w:ilvl="5" w:tentative="1">
      <w:start w:val="1"/>
      <w:numFmt w:val="bullet"/>
      <w:lvlText w:val=""/>
      <w:lvlJc w:val="left"/>
      <w:pPr>
        <w:ind w:left="4328" w:hanging="360"/>
      </w:pPr>
      <w:rPr>
        <w:rFonts w:ascii="Wingdings" w:hAnsi="Wingdings" w:hint="default"/>
      </w:rPr>
    </w:lvl>
    <w:lvl w:ilvl="6" w:tentative="1">
      <w:start w:val="1"/>
      <w:numFmt w:val="bullet"/>
      <w:lvlText w:val=""/>
      <w:lvlJc w:val="left"/>
      <w:pPr>
        <w:ind w:left="5048" w:hanging="360"/>
      </w:pPr>
      <w:rPr>
        <w:rFonts w:ascii="Symbol" w:hAnsi="Symbol" w:hint="default"/>
      </w:rPr>
    </w:lvl>
    <w:lvl w:ilvl="7" w:tentative="1">
      <w:start w:val="1"/>
      <w:numFmt w:val="bullet"/>
      <w:lvlText w:val="o"/>
      <w:lvlJc w:val="left"/>
      <w:pPr>
        <w:ind w:left="5768" w:hanging="360"/>
      </w:pPr>
      <w:rPr>
        <w:rFonts w:ascii="Courier New" w:hAnsi="Courier New" w:cs="Courier New" w:hint="default"/>
      </w:rPr>
    </w:lvl>
    <w:lvl w:ilvl="8" w:tentative="1">
      <w:start w:val="1"/>
      <w:numFmt w:val="bullet"/>
      <w:lvlText w:val=""/>
      <w:lvlJc w:val="left"/>
      <w:pPr>
        <w:ind w:left="6488" w:hanging="360"/>
      </w:pPr>
      <w:rPr>
        <w:rFonts w:ascii="Wingdings" w:hAnsi="Wingdings" w:hint="default"/>
      </w:rPr>
    </w:lvl>
  </w:abstractNum>
  <w:abstractNum w:abstractNumId="24">
    <w:nsid w:val="0CB53578"/>
    <w:multiLevelType w:val="hybridMultilevel"/>
    <w:tmpl w:val="CFEE787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1CA634EB"/>
    <w:multiLevelType w:val="hybridMultilevel"/>
    <w:tmpl w:val="B8D08FD2"/>
    <w:lvl w:ilvl="0">
      <w:start w:val="1"/>
      <w:numFmt w:val="bullet"/>
      <w:lvlText w:val=""/>
      <w:lvlJc w:val="left"/>
      <w:pPr>
        <w:ind w:left="728" w:hanging="360"/>
      </w:pPr>
      <w:rPr>
        <w:rFonts w:ascii="Symbol" w:hAnsi="Symbol" w:hint="default"/>
      </w:rPr>
    </w:lvl>
    <w:lvl w:ilvl="1" w:tentative="1">
      <w:start w:val="1"/>
      <w:numFmt w:val="bullet"/>
      <w:lvlText w:val="o"/>
      <w:lvlJc w:val="left"/>
      <w:pPr>
        <w:ind w:left="1448" w:hanging="360"/>
      </w:pPr>
      <w:rPr>
        <w:rFonts w:ascii="Courier New" w:hAnsi="Courier New" w:cs="Courier New" w:hint="default"/>
      </w:rPr>
    </w:lvl>
    <w:lvl w:ilvl="2" w:tentative="1">
      <w:start w:val="1"/>
      <w:numFmt w:val="bullet"/>
      <w:lvlText w:val=""/>
      <w:lvlJc w:val="left"/>
      <w:pPr>
        <w:ind w:left="2168" w:hanging="360"/>
      </w:pPr>
      <w:rPr>
        <w:rFonts w:ascii="Wingdings" w:hAnsi="Wingdings" w:hint="default"/>
      </w:rPr>
    </w:lvl>
    <w:lvl w:ilvl="3" w:tentative="1">
      <w:start w:val="1"/>
      <w:numFmt w:val="bullet"/>
      <w:lvlText w:val=""/>
      <w:lvlJc w:val="left"/>
      <w:pPr>
        <w:ind w:left="2888" w:hanging="360"/>
      </w:pPr>
      <w:rPr>
        <w:rFonts w:ascii="Symbol" w:hAnsi="Symbol" w:hint="default"/>
      </w:rPr>
    </w:lvl>
    <w:lvl w:ilvl="4" w:tentative="1">
      <w:start w:val="1"/>
      <w:numFmt w:val="bullet"/>
      <w:lvlText w:val="o"/>
      <w:lvlJc w:val="left"/>
      <w:pPr>
        <w:ind w:left="3608" w:hanging="360"/>
      </w:pPr>
      <w:rPr>
        <w:rFonts w:ascii="Courier New" w:hAnsi="Courier New" w:cs="Courier New" w:hint="default"/>
      </w:rPr>
    </w:lvl>
    <w:lvl w:ilvl="5" w:tentative="1">
      <w:start w:val="1"/>
      <w:numFmt w:val="bullet"/>
      <w:lvlText w:val=""/>
      <w:lvlJc w:val="left"/>
      <w:pPr>
        <w:ind w:left="4328" w:hanging="360"/>
      </w:pPr>
      <w:rPr>
        <w:rFonts w:ascii="Wingdings" w:hAnsi="Wingdings" w:hint="default"/>
      </w:rPr>
    </w:lvl>
    <w:lvl w:ilvl="6" w:tentative="1">
      <w:start w:val="1"/>
      <w:numFmt w:val="bullet"/>
      <w:lvlText w:val=""/>
      <w:lvlJc w:val="left"/>
      <w:pPr>
        <w:ind w:left="5048" w:hanging="360"/>
      </w:pPr>
      <w:rPr>
        <w:rFonts w:ascii="Symbol" w:hAnsi="Symbol" w:hint="default"/>
      </w:rPr>
    </w:lvl>
    <w:lvl w:ilvl="7" w:tentative="1">
      <w:start w:val="1"/>
      <w:numFmt w:val="bullet"/>
      <w:lvlText w:val="o"/>
      <w:lvlJc w:val="left"/>
      <w:pPr>
        <w:ind w:left="5768" w:hanging="360"/>
      </w:pPr>
      <w:rPr>
        <w:rFonts w:ascii="Courier New" w:hAnsi="Courier New" w:cs="Courier New" w:hint="default"/>
      </w:rPr>
    </w:lvl>
    <w:lvl w:ilvl="8" w:tentative="1">
      <w:start w:val="1"/>
      <w:numFmt w:val="bullet"/>
      <w:lvlText w:val=""/>
      <w:lvlJc w:val="left"/>
      <w:pPr>
        <w:ind w:left="6488" w:hanging="360"/>
      </w:pPr>
      <w:rPr>
        <w:rFonts w:ascii="Wingdings" w:hAnsi="Wingdings" w:hint="default"/>
      </w:rPr>
    </w:lvl>
  </w:abstractNum>
  <w:abstractNum w:abstractNumId="26">
    <w:nsid w:val="674E5F0A"/>
    <w:multiLevelType w:val="hybridMultilevel"/>
    <w:tmpl w:val="B8C6356C"/>
    <w:lvl w:ilvl="0">
      <w:start w:val="1"/>
      <w:numFmt w:val="bullet"/>
      <w:lvlText w:val=""/>
      <w:lvlJc w:val="left"/>
      <w:pPr>
        <w:ind w:left="728" w:hanging="360"/>
      </w:pPr>
      <w:rPr>
        <w:rFonts w:ascii="Symbol" w:hAnsi="Symbol" w:hint="default"/>
      </w:rPr>
    </w:lvl>
    <w:lvl w:ilvl="1" w:tentative="1">
      <w:start w:val="1"/>
      <w:numFmt w:val="bullet"/>
      <w:lvlText w:val="o"/>
      <w:lvlJc w:val="left"/>
      <w:pPr>
        <w:ind w:left="1448" w:hanging="360"/>
      </w:pPr>
      <w:rPr>
        <w:rFonts w:ascii="Courier New" w:hAnsi="Courier New" w:cs="Courier New" w:hint="default"/>
      </w:rPr>
    </w:lvl>
    <w:lvl w:ilvl="2" w:tentative="1">
      <w:start w:val="1"/>
      <w:numFmt w:val="bullet"/>
      <w:lvlText w:val=""/>
      <w:lvlJc w:val="left"/>
      <w:pPr>
        <w:ind w:left="2168" w:hanging="360"/>
      </w:pPr>
      <w:rPr>
        <w:rFonts w:ascii="Wingdings" w:hAnsi="Wingdings" w:hint="default"/>
      </w:rPr>
    </w:lvl>
    <w:lvl w:ilvl="3" w:tentative="1">
      <w:start w:val="1"/>
      <w:numFmt w:val="bullet"/>
      <w:lvlText w:val=""/>
      <w:lvlJc w:val="left"/>
      <w:pPr>
        <w:ind w:left="2888" w:hanging="360"/>
      </w:pPr>
      <w:rPr>
        <w:rFonts w:ascii="Symbol" w:hAnsi="Symbol" w:hint="default"/>
      </w:rPr>
    </w:lvl>
    <w:lvl w:ilvl="4" w:tentative="1">
      <w:start w:val="1"/>
      <w:numFmt w:val="bullet"/>
      <w:lvlText w:val="o"/>
      <w:lvlJc w:val="left"/>
      <w:pPr>
        <w:ind w:left="3608" w:hanging="360"/>
      </w:pPr>
      <w:rPr>
        <w:rFonts w:ascii="Courier New" w:hAnsi="Courier New" w:cs="Courier New" w:hint="default"/>
      </w:rPr>
    </w:lvl>
    <w:lvl w:ilvl="5" w:tentative="1">
      <w:start w:val="1"/>
      <w:numFmt w:val="bullet"/>
      <w:lvlText w:val=""/>
      <w:lvlJc w:val="left"/>
      <w:pPr>
        <w:ind w:left="4328" w:hanging="360"/>
      </w:pPr>
      <w:rPr>
        <w:rFonts w:ascii="Wingdings" w:hAnsi="Wingdings" w:hint="default"/>
      </w:rPr>
    </w:lvl>
    <w:lvl w:ilvl="6" w:tentative="1">
      <w:start w:val="1"/>
      <w:numFmt w:val="bullet"/>
      <w:lvlText w:val=""/>
      <w:lvlJc w:val="left"/>
      <w:pPr>
        <w:ind w:left="5048" w:hanging="360"/>
      </w:pPr>
      <w:rPr>
        <w:rFonts w:ascii="Symbol" w:hAnsi="Symbol" w:hint="default"/>
      </w:rPr>
    </w:lvl>
    <w:lvl w:ilvl="7" w:tentative="1">
      <w:start w:val="1"/>
      <w:numFmt w:val="bullet"/>
      <w:lvlText w:val="o"/>
      <w:lvlJc w:val="left"/>
      <w:pPr>
        <w:ind w:left="5768" w:hanging="360"/>
      </w:pPr>
      <w:rPr>
        <w:rFonts w:ascii="Courier New" w:hAnsi="Courier New" w:cs="Courier New" w:hint="default"/>
      </w:rPr>
    </w:lvl>
    <w:lvl w:ilvl="8" w:tentative="1">
      <w:start w:val="1"/>
      <w:numFmt w:val="bullet"/>
      <w:lvlText w:val=""/>
      <w:lvlJc w:val="left"/>
      <w:pPr>
        <w:ind w:left="6488"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4"/>
  </w:num>
  <w:num w:numId="25">
    <w:abstractNumId w:val="26"/>
  </w:num>
  <w:num w:numId="26">
    <w:abstractNumId w:val="25"/>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8B0"/>
    <w:rsid w:val="000A0CB2"/>
    <w:rsid w:val="00232532"/>
    <w:rsid w:val="00381E80"/>
    <w:rsid w:val="003A0B9A"/>
    <w:rsid w:val="003A1C40"/>
    <w:rsid w:val="003A7B07"/>
    <w:rsid w:val="004041A3"/>
    <w:rsid w:val="00433192"/>
    <w:rsid w:val="004A5495"/>
    <w:rsid w:val="004E74B4"/>
    <w:rsid w:val="005403CC"/>
    <w:rsid w:val="005663D1"/>
    <w:rsid w:val="0058357E"/>
    <w:rsid w:val="00595028"/>
    <w:rsid w:val="006354BD"/>
    <w:rsid w:val="006820D1"/>
    <w:rsid w:val="00764256"/>
    <w:rsid w:val="00776545"/>
    <w:rsid w:val="00783677"/>
    <w:rsid w:val="008E4D43"/>
    <w:rsid w:val="009D56BC"/>
    <w:rsid w:val="009D6077"/>
    <w:rsid w:val="009E08BC"/>
    <w:rsid w:val="009E79D0"/>
    <w:rsid w:val="00A14CE9"/>
    <w:rsid w:val="00A5773F"/>
    <w:rsid w:val="00A769CF"/>
    <w:rsid w:val="00AD007F"/>
    <w:rsid w:val="00B34098"/>
    <w:rsid w:val="00B66455"/>
    <w:rsid w:val="00BE3375"/>
    <w:rsid w:val="00BF7A66"/>
    <w:rsid w:val="00E46905"/>
    <w:rsid w:val="00E611F0"/>
    <w:rsid w:val="00E9305E"/>
    <w:rsid w:val="00EB1038"/>
    <w:rsid w:val="00F63AB8"/>
    <w:rsid w:val="00F648B0"/>
    <w:rsid w:val="00FF024C"/>
    <w:rsid w:val="00FF6B7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4EC58DA3-7347-4933-98FC-A16502CC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iv">
    <w:name w:val="div"/>
    <w:basedOn w:val="Normal"/>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094D73"/>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pPr>
    <w:rPr>
      <w:rFonts w:ascii="Fira Sans" w:eastAsia="Fira Sans" w:hAnsi="Fira Sans" w:cs="Fira Sans"/>
      <w:b/>
      <w:bCs/>
      <w:caps/>
      <w:color w:val="094D73"/>
      <w:sz w:val="72"/>
      <w:szCs w:val="72"/>
    </w:rPr>
  </w:style>
  <w:style w:type="character" w:customStyle="1" w:styleId="span">
    <w:name w:val="span"/>
    <w:basedOn w:val="DefaultParagraphFont"/>
    <w:rPr>
      <w:bdr w:val="none" w:sz="0" w:space="0" w:color="auto"/>
      <w:vertAlign w:val="baseline"/>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color w:val="094D73"/>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paragraph" w:customStyle="1" w:styleId="bottomlowborder">
    <w:name w:val="bottomlowborder"/>
    <w:basedOn w:val="Normal"/>
    <w:pPr>
      <w:pBdr>
        <w:top w:val="none" w:sz="0" w:space="5" w:color="auto"/>
        <w:bottom w:val="single" w:sz="8" w:space="0" w:color="094D73"/>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ivdocumentjobdates">
    <w:name w:val="div_document_jobdates"/>
    <w:basedOn w:val="DefaultParagraphFont"/>
    <w:rPr>
      <w:rFonts w:ascii="Fira Sans Medium" w:eastAsia="Fira Sans Medium" w:hAnsi="Fira Sans Medium" w:cs="Fira Sans Medium"/>
      <w:b w:val="0"/>
      <w:bCs w:val="0"/>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ivdocumentjobcity">
    <w:name w:val="div_document_jobcity"/>
    <w:basedOn w:val="DefaultParagraphFont"/>
    <w:rPr>
      <w:rFonts w:ascii="Fira Sans Medium" w:eastAsia="Fira Sans Medium" w:hAnsi="Fira Sans Medium" w:cs="Fira Sans Medium"/>
      <w:b w:val="0"/>
      <w:bCs w:val="0"/>
    </w:rPr>
  </w:style>
  <w:style w:type="character" w:customStyle="1" w:styleId="divdocumentjobstate">
    <w:name w:val="div_document_jobstate"/>
    <w:basedOn w:val="DefaultParagraphFont"/>
    <w:rPr>
      <w:rFonts w:ascii="Fira Sans Medium" w:eastAsia="Fira Sans Medium" w:hAnsi="Fira Sans Medium" w:cs="Fira Sans Medium"/>
      <w:b w:val="0"/>
      <w:bCs w:val="0"/>
    </w:rPr>
  </w:style>
  <w:style w:type="character" w:customStyle="1" w:styleId="divdocumentjoblocation">
    <w:name w:val="div_document_joblocation"/>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style>
  <w:style w:type="character" w:customStyle="1" w:styleId="divdocumentdegree">
    <w:name w:val="div_document_degree"/>
    <w:basedOn w:val="DefaultParagraphFont"/>
    <w:rPr>
      <w:rFonts w:ascii="Fira Sans Medium" w:eastAsia="Fira Sans Medium" w:hAnsi="Fira Sans Medium" w:cs="Fira Sans Medium"/>
      <w:b w:val="0"/>
      <w:bCs w:val="0"/>
    </w:rPr>
  </w:style>
  <w:style w:type="character" w:customStyle="1" w:styleId="divdocumentprogramline">
    <w:name w:val="div_document_programline"/>
    <w:basedOn w:val="DefaultParagraphFont"/>
    <w:rPr>
      <w:rFonts w:ascii="Fira Sans Medium" w:eastAsia="Fira Sans Medium" w:hAnsi="Fira Sans Medium" w:cs="Fira Sans Medium"/>
      <w:b w:val="0"/>
      <w:bCs w:val="0"/>
    </w:rPr>
  </w:style>
  <w:style w:type="character" w:customStyle="1" w:styleId="divdocumenteduc-secjobcity">
    <w:name w:val="div_document_educ-sec_jobcity"/>
    <w:basedOn w:val="DefaultParagraphFont"/>
    <w:rPr>
      <w:rFonts w:ascii="Fira Sans Light" w:eastAsia="Fira Sans Light" w:hAnsi="Fira Sans Light" w:cs="Fira Sans Light"/>
      <w:b w:val="0"/>
      <w:bCs w:val="0"/>
    </w:rPr>
  </w:style>
  <w:style w:type="character" w:customStyle="1" w:styleId="divdocumenteduc-secjobstate">
    <w:name w:val="div_document_educ-sec_jobstate"/>
    <w:basedOn w:val="DefaultParagraphFont"/>
    <w:rPr>
      <w:rFonts w:ascii="Fira Sans Light" w:eastAsia="Fira Sans Light" w:hAnsi="Fira Sans Light" w:cs="Fira Sans Light"/>
      <w:b w:val="0"/>
      <w:bCs w:val="0"/>
    </w:rPr>
  </w:style>
  <w:style w:type="character" w:customStyle="1" w:styleId="divdocumenteduc-secjobcountry">
    <w:name w:val="div_document_educ-sec_jobcountry"/>
    <w:basedOn w:val="DefaultParagraphFont"/>
    <w:rPr>
      <w:rFonts w:ascii="Fira Sans Light" w:eastAsia="Fira Sans Light" w:hAnsi="Fira Sans Light" w:cs="Fira Sans Light"/>
      <w:b w:val="0"/>
      <w:bCs w:val="0"/>
    </w:rPr>
  </w:style>
  <w:style w:type="paragraph" w:customStyle="1" w:styleId="documentlangSecparagraphfirstparagraph">
    <w:name w:val="document_langSec_paragraph_firstparagraph"/>
    <w:basedOn w:val="Normal"/>
  </w:style>
  <w:style w:type="character" w:customStyle="1" w:styleId="documentsectionlangSecparagraphnotnativeLangParafieldfieldFRFM">
    <w:name w:val="document_section_langSec_paragraph_not(.nativeLangPara)_field_fieldFRFM"/>
    <w:basedOn w:val="DefaultParagraphFont"/>
    <w:rPr>
      <w:b w:val="0"/>
      <w:bCs w:val="0"/>
    </w:rPr>
  </w:style>
  <w:style w:type="character" w:customStyle="1" w:styleId="documentfltRight">
    <w:name w:val="document_fltRight"/>
    <w:basedOn w:val="DefaultParagraphFont"/>
  </w:style>
  <w:style w:type="paragraph" w:customStyle="1" w:styleId="documentlangSecparagraph">
    <w:name w:val="document_langSec_paragraph"/>
    <w:basedOn w:val="Normal"/>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character" w:customStyle="1" w:styleId="a">
    <w:name w:val="a"/>
    <w:basedOn w:val="DefaultParagraphFont"/>
    <w:rPr>
      <w:bdr w:val="none" w:sz="0" w:space="0" w:color="auto"/>
      <w:vertAlign w:val="baseline"/>
    </w:rPr>
  </w:style>
  <w:style w:type="paragraph" w:customStyle="1" w:styleId="documentSECTIONCNTCsection">
    <w:name w:val="document_SECTION_CNTC + section"/>
    <w:basedOn w:val="Normal"/>
  </w:style>
  <w:style w:type="paragraph" w:customStyle="1" w:styleId="documentskliSecparagraphfirstparagraph">
    <w:name w:val="document_skliSec_paragraph_firstparagraph"/>
    <w:basedOn w:val="Normal"/>
  </w:style>
  <w:style w:type="character" w:customStyle="1" w:styleId="documentskliSecfieldp">
    <w:name w:val="document_skliSec_field_p"/>
    <w:basedOn w:val="DefaultParagraphFont"/>
  </w:style>
  <w:style w:type="paragraph" w:customStyle="1" w:styleId="divdocumentparentContainerright-boxskliSeculli">
    <w:name w:val="div_document_parentContainer_right-box_skliSec_ul_li"/>
    <w:basedOn w:val="Normal"/>
  </w:style>
  <w:style w:type="character" w:customStyle="1" w:styleId="divdocumentparentContainerright-boxskliSeculliCharacter">
    <w:name w:val="div_document_parentContainer_right-box_skliSec_ul_li Character"/>
    <w:basedOn w:val="DefaultParagraphFont"/>
  </w:style>
  <w:style w:type="paragraph" w:customStyle="1" w:styleId="documentskliSecparagraph">
    <w:name w:val="document_skliSec_paragraph"/>
    <w:basedOn w:val="Normal"/>
  </w:style>
  <w:style w:type="table" w:customStyle="1" w:styleId="documentparentContainer">
    <w:name w:val="document_parentContainer"/>
    <w:basedOn w:val="TableNormal"/>
    <w:tblPr/>
  </w:style>
  <w:style w:type="character" w:customStyle="1" w:styleId="bottom-box">
    <w:name w:val="bottom-box"/>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3e81b5f7e250af5c9766656d309ff394134f4b0419514c4847440321091b5b58120b150b16405a590d435601514841481f0f2b561358191b195115495d0c00584e4209430247460c590858184508105042445b0c0f054e4108120211474a411b02154e49405d58380c4f03434b110d13051145505b1b4d5849564360441403084b281e0103030217405c5c09574b0115034048154a571b594e1601100413495f5e1b1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1284</TotalTime>
  <Pages>3</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ANANTH C PADUBIDRI</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ANANTH C PADUBIDRI</dc:title>
  <cp:lastModifiedBy>Ananth P</cp:lastModifiedBy>
  <cp:revision>25</cp:revision>
  <dcterms:created xsi:type="dcterms:W3CDTF">2025-02-26T07:30:00Z</dcterms:created>
  <dcterms:modified xsi:type="dcterms:W3CDTF">2026-02-15T07:50:00Z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e2b50cb5-d00c-4071-8b65-9f749e7ca32f</vt:lpwstr>
  </property>
  <property fmtid="{D5CDD505-2E9C-101B-9397-08002B2CF9AE}" pid="3" name="x1ye=0">
    <vt:lpwstr>eLIAAB+LCAAAAAAABAAUlzWi40AQRA+kQEyhmJl/JmZmnX69uS3LM91V79E8jpIQgbMQhxMYC0GQyNIUiZI4DYssjiCIN6K0jr60yDjFflcwYwNuxqXGF+R6FP1d/vt4BRQ09VH3nmWyYRlmanAIapBKPmijwh9NOoz8RxjdRfV/bMBaPLMwzIoY9Z4vkHwi+xd7jn6yrdfigmLbBEbVLrBuUkY+wN98ogBOyMLCarA/lunH84vpTWNaF1W7zUP</vt:lpwstr>
  </property>
  <property fmtid="{D5CDD505-2E9C-101B-9397-08002B2CF9AE}" pid="4" name="x1ye=1">
    <vt:lpwstr>rA7nupIS5VHn3/JEdU0yXXmfO9Oew6k4oRSFM6hNElAL9WYgorQWtiVsMXRcEcmCO4A3VDyWyJsBErJEXaj6l6hic2Uv+pTMEafh3ImtI0oFAQb3BS7h42MylxA3ODRx++mTmz8g3AsI7XigEsJerSCPIF43iBtZQoJNUWzrAHeuspy5MY4qCs+OKtiA3A2aXxyOksGwt/mn8ZaqNdJ3rMG8hmBoafGFfGwKiFVObJZcheZQQDP1t0zsZgmchEd</vt:lpwstr>
  </property>
  <property fmtid="{D5CDD505-2E9C-101B-9397-08002B2CF9AE}" pid="5" name="x1ye=10">
    <vt:lpwstr>m50j5gTVdbHr3uxHdKr7ZJxbO0Mdcvt4QgVQXjUUjMOoHkae0S7wPlyGZgm0skmehjXp9IbOaj7IB1wSEKp18WrjxKWeX7IC0zjb4/c+UJjZ29Vbd5V7WavxvHWmoyZBJpKaT9BnYdZ0rKbLIZgYal7HjjQSYlIHxHWG35IciM5UcmA+oFy5rv1lkecsVUw296gY0qwKGzuZnQx9k1fh4CB4sOonxP3m7/0tor/e2oapOVf3qRYbJmYslJgrDdy</vt:lpwstr>
  </property>
  <property fmtid="{D5CDD505-2E9C-101B-9397-08002B2CF9AE}" pid="6" name="x1ye=100">
    <vt:lpwstr>HSQuUxQhokzElQq0xHQQXobhp/oY1Ifj/W9XsskmZmDbJ198TKi6GjM5oXIsA730/8keH23nghyv5zglUm62oFlfmFWZAxmuCLRSECj+iUSqaSOCc+tUw99U9csUoS01qT40fSNyOvBi910TALwVbTzZOK9/XF7FUfbL06eJgr2DhsaC9J/JAJrLz8BXlznnjUjwgT/ONwHjx/cQTv6aFgInc1smpmkaxwzINcUhD0e3lK783C0Y41yipF4t6mx</vt:lpwstr>
  </property>
  <property fmtid="{D5CDD505-2E9C-101B-9397-08002B2CF9AE}" pid="7" name="x1ye=101">
    <vt:lpwstr>v6PpuyHlCgTM62lhDJbjwzSb1DAv/hLCXoryvEU7jxIJ/pLTRB8RQP9G6BU/8SdmQOLYhHDjbnr/njIlv2hdTRCT2h8EO04ZS9NSfBSz89euIfKf2BQWmvqkFmyV3vhWH2qTk5iH6D9D0X5ltM+tbxIovBm+XmKtjvzzdyVzI6nZ2RrE9Nq2BpacbeAra2vNiQjbMQxuklTTfoWYIY6Y9k+Tn26pq3OPu5ALknPSTt3bSRVJmT/9QE1cFUp6YGn</vt:lpwstr>
  </property>
  <property fmtid="{D5CDD505-2E9C-101B-9397-08002B2CF9AE}" pid="8" name="x1ye=102">
    <vt:lpwstr>l+5xyzAQfaLJXwCSAVu4lMesi/zdtw5UsPGdpqN00ETIpaDZH9o460/jo/ZlcDLWAfs4SyV2VE67aWQjZ31+MetRQNm0KePVOfiLejVjxqyhq/8Dd1zOFcM28YpAXqVjuQppzpdA2T8YUPfB4SS6n+MxYCMtHw7xCYH59EqrLn3J37MAE4HjO4ztpG28OeWAfybcWqIWSy00TSpmACkGbMhsf5hEX/qjF4TsTuKibsMP9CgH31G7je8ypMXzDAN</vt:lpwstr>
  </property>
  <property fmtid="{D5CDD505-2E9C-101B-9397-08002B2CF9AE}" pid="9" name="x1ye=103">
    <vt:lpwstr>6D3WxAYVtyv4H/f6QbySyen83oMz+KSi2meXeaL/FLQAlTgeINpT+7pHCJPNR3MueYLLu37kgyaB1Hg1+fHcXrRlEfDMct8ZFUr65z6XAPYJzxK7evbEntmwB4Ixsv0xnduKxsyJlgmEgemzt2P8+7Ao3oB8fa0il9rYjrISueog/7eRwuZvLqWjIMSH5P963ycMB4toiyKiMDp/ErWHF3yiSy28wmQmOrU/QsIlAaRHJmT4EAdoURtZNdCowJ0</vt:lpwstr>
  </property>
  <property fmtid="{D5CDD505-2E9C-101B-9397-08002B2CF9AE}" pid="10" name="x1ye=104">
    <vt:lpwstr>D7y7APazQ3laMF8IFBCiCY5pc/0r0NZPPiNF31r3kRnC9Z8dsWcZcBYbdffBkjDtlJ0NioF8ktfkQMRYqKzJJYV15hYn8eSeKvdn9/Apo6C9Yb2FPdaz3IT8cnEIPOWwAK/6y9p2VxtLwJ/oI0HCbR5nksd+RgCp9WUroVAfG1rWK296oAlaAnWrnuXx+sU2XLv9VB5na/jR/CVn+kox44xKh2U26pOV1wYXIh9AwopKIkWVDH8YrgpsmkqDQ4K</vt:lpwstr>
  </property>
  <property fmtid="{D5CDD505-2E9C-101B-9397-08002B2CF9AE}" pid="11" name="x1ye=105">
    <vt:lpwstr>iDtlvN1Uczh7+/ra1bSvFQNCRgmZDNBaXV6wWPBqiFmmO6sop6VcRiJ+FUkh6gjaTNs74M7ubqgJJh1kHtVIUxMmAwVQ4BVpAFENZ5NOZbW8lJyu0YbMeM1N3UYBNIl+AFjPh68ZS6mRu7jxyXjkY19Rew3Docb+GDX4UFXBoxd4OUjNZ6WakZiFc/v9FLdP2r0rSCZT0OY2GixSJ4/UnpDUM6z4xW2P2fUYlFicPL9f5RHfTxjJNoM+XZ7xKpq</vt:lpwstr>
  </property>
  <property fmtid="{D5CDD505-2E9C-101B-9397-08002B2CF9AE}" pid="12" name="x1ye=106">
    <vt:lpwstr>HX0qNk6aCRS1tp/FjCp9pp+zhuCrUKRv25UxVGc2fgitiFWSPx+w3bNfsBmY4zKJJomf+H3QtW1BoxBc2DzGfGC1Q/wG0mO0XFyhDwMF1T79trn7NO9rR00pvFmuahe4G+aDNgQigrX/nTRZV7vKWsXvcjJDc0rRmz9fIDDvGosGNGE+zdDbgleSp7HJiKBGPrIfYvNmHcdWuNO1/9gk4s0Hrjrajk4Phzue2yPt83+rwZyiZhgtp+KsY2DljAT</vt:lpwstr>
  </property>
  <property fmtid="{D5CDD505-2E9C-101B-9397-08002B2CF9AE}" pid="13" name="x1ye=107">
    <vt:lpwstr>/8jluWMbs1/8dI2nIN8k3lo9xYZ8V4K1VNyIODciXmy6vYaRIiIHDjQOftY3lBBPwhDWAxPS84rTJW9iR+oRwnQkwxYwXG+2ey8POtW0Blj0gCHdZEnXcFixIxPFop1AdBuwcS51e/9U6pTSnEORIwqUv9al8bVkBJBwmJvYhFcgVnuau+bu65JE4K4d4xWmeerQyZn64NPDGIcSYqGgRyhNjvtOX0tDn2LUZ37MZsHjKMOUcCqW5BoWFTRZC4F</vt:lpwstr>
  </property>
  <property fmtid="{D5CDD505-2E9C-101B-9397-08002B2CF9AE}" pid="14" name="x1ye=108">
    <vt:lpwstr>wSDEjiJQVIbjF9Gpx/Hzwbf+MmcFqaSaVW3mAxn8uNwXz3VXhnXHm8gIodDdEPubqGeZPg53r66vxIrJdBYomDeA89Fa8cYzT/Fwj1JKJkNpu8sbrpPr6nrnazxyuOJm/0ZP0KLZeISluY1heqmiKXVO2Mdpt7avRG3v7/uTDYJBB+urDWUp5t2sLIj5mwmCtT6C8NXAGX3JN+i3C325bHBgyy+QPSukaJZ8zFQxhe8mJhOzS0Hwazp24r7TCSn</vt:lpwstr>
  </property>
  <property fmtid="{D5CDD505-2E9C-101B-9397-08002B2CF9AE}" pid="15" name="x1ye=109">
    <vt:lpwstr>16cKkuZpiaf+OCpV5ybJo38FcGjRb3etSGOJa3IxXWvuXQqJR2WFCPmvuwpVHFdttzAkTT5U4ah1mTdrRqh9GUGHvdGNL6DMufin+/vWD/nyKfKfnd48Bm1YPdMrt38EY6V4aYiu6OReMNuWw/z8RwcXXuGbdMR+z5+wpH+urAlYT2/CSF/XfWXYL5XuHIbdyxUNWC/u4JY3Qi1CRZUa/ARcZHJkxafaNxcxUzouWJeAdOzn7BNiIg/SAuLIRzl</vt:lpwstr>
  </property>
  <property fmtid="{D5CDD505-2E9C-101B-9397-08002B2CF9AE}" pid="16" name="x1ye=11">
    <vt:lpwstr>HGpHKzxymXop3iyORqvyPvqlIjML937bfkb6Avoq8yxdLpwb18ntKXqmAWpItwSHGSaK/7CC6UzYnMxUYUXY3952z1vOT4X0r6bO3D6sh36/YgWSO3U0fz0l09eP8WB7ETqtsld3WVfD4PhEYwaRrj7/uubfUCWjl4yMq8YVJoX8/1R4l9xXnALfhQaWEEwAHY+RP3zPOBvjjJuD2+5ivwyDbtqhIRu+GF4YibaNyOR3QaZCSqp+LdDEwYTL7JN</vt:lpwstr>
  </property>
  <property fmtid="{D5CDD505-2E9C-101B-9397-08002B2CF9AE}" pid="17" name="x1ye=110">
    <vt:lpwstr>GuyCLsa8Bzek2T1LIzWj4pQsCyMTC5VbBJhhkpEUfZciHKlKHs5bXZ7pfO4sXAdJ3RG/FnNZkPElpTf5d1wImqfXBUXR7UB/kZ+Ijp0lhHH4Lvi0y5+dhpyEqHHlIL5lBAZcxSrkinUGFB5+2A4zwZP5sh/RKCsIYWodh4/RkqMWx4zouwbJRwJnWVgT/UtzY6bHs/zNFzsY4PnH72U/Rxb4D+dG/taC/SsLRtRKwe7IzSFPWKl74WJYxCP2FQM</vt:lpwstr>
  </property>
  <property fmtid="{D5CDD505-2E9C-101B-9397-08002B2CF9AE}" pid="18" name="x1ye=111">
    <vt:lpwstr>o+7fbsR/vpYzevVdudoE2pWIUZQqInmoB7VDmRS5WQUl1FyM6/TVyORd7BGGAErGrMh4QxpF46HAYtq5VIW+zeFMj+XFTbALzM3PgWwiQ++mKlvarBCPmmGe8baRfNqErq76YY3Q+W3upRL0JUgw+kPnQpt/OcHWqBlRmCIH0AqP5gt3eYXxdTQi5uC6EYb+Zo/oFV4s4H2lMWzcKpkbm2GZ8U1+tV360gjWDD8j8Xvyy7xPlXVeXuwVfri7Ldh</vt:lpwstr>
  </property>
  <property fmtid="{D5CDD505-2E9C-101B-9397-08002B2CF9AE}" pid="19" name="x1ye=112">
    <vt:lpwstr>/W4ZO8QLwqEwVEzKK+kXU14EN/N3hKzw+yaQTcA9M9WeRYyFDEp0B1H383yH/nNDFu8F/sDShiUtElXrCm4Nxx2OIb/kBP1t+kdFTYibs/ROmMYVghw0iWmytMzxl0hHZIntshvc15h5nD35UpQaG0kaMN3zEFpY7YF9156/sDqZcwsHH57fX8qxpZVSmAm9lbYlyxVfMXxiCINI5pXZ2hBBwfnH9gd+DaY+MOEGD0cxkXG7YTIVQUbxNh3seOB</vt:lpwstr>
  </property>
  <property fmtid="{D5CDD505-2E9C-101B-9397-08002B2CF9AE}" pid="20" name="x1ye=113">
    <vt:lpwstr>wosXXNJNvAPFOZQYzCdqDt0SlEIkYdG13O7BeRRaeqz6WzXx3bF+zRycxw533zGbbi2AGJ5u9+bbPhtsK8oE+7m+ojilPT31LS+XI3qLQGO0Di5vRqEGYx2E/3p3zVbzVce0sR4/C9kHtYWRI1pJSLcP2xHCuPewcUT9i9eOISe5KxPj5T8egLzxT68zI60gHiBeHGJMpnwjuLqe6di269fhZu1P/fJKfmDqPctUU8RAyl8jc1DZJHzWanmLr8G</vt:lpwstr>
  </property>
  <property fmtid="{D5CDD505-2E9C-101B-9397-08002B2CF9AE}" pid="21" name="x1ye=114">
    <vt:lpwstr>A5fPF0vAFyUAuk1GeULTcG5c2x2RAK+n+vJnpbACvF0if6/7obVQFeX39JKegFxGkUDAexpIktk4Y/bnVQ6DMvAvrdf67pj41QdMJYXoCY0NHlWf3K0uucG/WJPzawhxHeWz43zgF0h5XJh73KagWPAF9pyD6T3vR+2FKC2GoZ92z0VKwsJWjQ2YrQWUQPGtgTzDgkeVM34Eppf/5fODGw5nlzYeGOiCuV/cXa1PnmOcqw9UIfdUowGusXgByKK</vt:lpwstr>
  </property>
  <property fmtid="{D5CDD505-2E9C-101B-9397-08002B2CF9AE}" pid="22" name="x1ye=115">
    <vt:lpwstr>VjEqxGVZs5fRE2ki5nCZLvEOewzJ6lX5VhuXzgqtg4IksZ8YY/CLBEWLUMvPgtKaNVnef6vgbBodVXqw97xQE0JSppR/0ul8u4TDwYh7Ddflz1xGuX2T5w8ZIeXtOup7M8MdIjr3rU5f/DBCwHOVEecJ6fPY4570udfTtb9WkYGLJzj+WzG+IuzaiRcvNN8EYkYjbMAPy4pMss/U7Hf+IqxSc8Frh0jxqRHfjlXd6LYjK1PO9GCeABOXPwIU926</vt:lpwstr>
  </property>
  <property fmtid="{D5CDD505-2E9C-101B-9397-08002B2CF9AE}" pid="23" name="x1ye=116">
    <vt:lpwstr>tvaFWLyuLDk2oP1OF5iAYSNTNoriv+SgYjvNfH8609ZgMiwJhINVnlDjNu3iF74gBoQLKlH3wrKa4Jg4HPfedmfQ/IjwXxo7lo8MCR716uk3fJaM8gP3sJio1V6paqYhLBbe8i4P9COjv+n84D2ENcJelFfMZ7jvOd6F1CgiN1FxbYf2pK4Ln3gB252djmk4l/LD7CAsfDJyGoRzlX6+TmpS1DrtOfZuQYoTJmEnCtC9ZLBazxCH57jHZiw8nr/</vt:lpwstr>
  </property>
  <property fmtid="{D5CDD505-2E9C-101B-9397-08002B2CF9AE}" pid="24" name="x1ye=117">
    <vt:lpwstr>HR1cmM1/WsU93xIM/2MqpeHzwlxBFtFIYwPuIJglFu/5mtQ19pwGZA7/fm3WEfwRGU62cHKQThkQZ4C7qNV/o/TpJ0ZYe7NBBsa57lXW93saeoWvpbBxVfMe2Hbv7UYBeiyufIVtFvA3Aq4OglV4yf+XIx8f34VdMaLxvOdmKJidiolBTzacTm9OsBnivhxJa6nhJNp8KPuflKWy2R4zEHvrEtyl0eXUnrwSr30GJfwv2EnU84zWKSkSJlIRQ7Z</vt:lpwstr>
  </property>
  <property fmtid="{D5CDD505-2E9C-101B-9397-08002B2CF9AE}" pid="25" name="x1ye=118">
    <vt:lpwstr>jjUVtlXdMi2OGE9UI0B+dQp2stn0/4563Vis3eDXL0xQSU+kDnBuKwIcxRt9LF4Hxc4x779/YPdPVmXh4+7dwc3WaoMw59OXfGerH7slSqbk7X2gSv5Qa4W8FnCCzC7e/Xxa795RJmAvG49j+0sfbQx4aJyN66LMhp8mB9D8Jo23WvoAcSNYwU4iC+tNsbn4GjvufRL126YpciCfFyD9onqg24m9G8dZTBPVoHDd182ZV8qvB+taGfqs+u/AjAg</vt:lpwstr>
  </property>
  <property fmtid="{D5CDD505-2E9C-101B-9397-08002B2CF9AE}" pid="26" name="x1ye=119">
    <vt:lpwstr>Y2Zw/T9GZN83TEYyJLgr/VVMFBIQGX73PUWXT4Tbx8QluiA1GFuSq/rxcXVnYTuze8GAG/q1ul7P7GkS1PKgtxe6G7AkX8MHrmMhDaPChFURsL0nZofqhyXSVn1HyMHwirj/R3guSMII2ALj++hnvKTFLX84DY6/qafd71CaRVyJaoqsPfFIv8/gqmOCr2MILQ7J6i8YFdpKJQ+cQQP38BWzL3ykUYg/eZhf8ejAJc7xbi9jTcIzG560iVFTHiv</vt:lpwstr>
  </property>
  <property fmtid="{D5CDD505-2E9C-101B-9397-08002B2CF9AE}" pid="27" name="x1ye=12">
    <vt:lpwstr>isuZA8LMuHGvgSqzn9Ws6BbNZG4VE3ktgX7xbcECwAr2I3iAtIr/9QVi/gg+95WiW30fi6+HsMVf4+3U2yAWEcJ278Xu7JPmmQjshS9rPxqmBe7BxJxBYfWqXWsKNGtq92ajg5fFMZ5sdqhvVblGCCTvCtiGrVv9rGeqqciHLt8KAZAe1cNuPwFY1+ZgpAbANNxd5e9XMCOkOJ+MQbG9CZOvLMtPdIh2K2g4XKxFAzhBUGGQJe24rwJXR/jFx2Q</vt:lpwstr>
  </property>
  <property fmtid="{D5CDD505-2E9C-101B-9397-08002B2CF9AE}" pid="28" name="x1ye=120">
    <vt:lpwstr>GXe8/MSUKL8fqk3Pgt/4YasvNMuaz6hNDno4qJB1jv48QYHbRCAe9oy2/kcLIUcfNxdWQf7iHv0K46imN/QhhR3H3jJTc536zqlaXsl5EKK7+4DBPQ5LhakOvyg3jwhZWmuqnMLKevsna+HVXYKZW4YMtNHeRTcCe7cG6zszvEwyeB68aUZFmz9wxQY8ypM9rgDL51VU0GjcGAa2nya9Som0dgiH+ppZapWLx9nUTvTYev0JPTNulUjTUGRE0tb</vt:lpwstr>
  </property>
  <property fmtid="{D5CDD505-2E9C-101B-9397-08002B2CF9AE}" pid="29" name="x1ye=121">
    <vt:lpwstr>ukAW1Kni6MhNVj0BDavqAae9x+I9MJzOqbiXv5ZyVLdR3u8lnfm09FbVlXmwIGbG8v23557UeHH+EgUEWk3dMF4Y5GNDnljYL+7AQ2NIcnPQU6Dbc2mj2kUswGVdYnCxMdzvzvrGq1gNXIfOyh656yIwN7j5j0Wx0+nukd/HpoEsVrKpuaPlVh8AIbsLKTIJPCn8imVGUZdHMtqyHUumnqNJ3vHVPhnKnQwrv+Zw6jWqtitv5dcb3N+HAu8/a93</vt:lpwstr>
  </property>
  <property fmtid="{D5CDD505-2E9C-101B-9397-08002B2CF9AE}" pid="30" name="x1ye=122">
    <vt:lpwstr>Xyh1ve9RImFR2ccrDbLxR6rzJ8KNJrCN/eT0xkPt6EFX02BirjEe8NCG3LYQ0iDmtwWPybiPWpnjCy0LKpZI7g70I9sydO3eVt5BD10stS93A9styiVL/mw7vDnb8ErnOcrJLDcO5ReMZMIp2FuWch6ZGEYD1OsKQkwuRxfaBK92MD6A0t1O5/vpcaV17pHhf++GvAyvAeKR0TVr+OWoY72czsci4X0UmrkSIrHiGu6rEoZUyt56tZVQZUEE1Lz</vt:lpwstr>
  </property>
  <property fmtid="{D5CDD505-2E9C-101B-9397-08002B2CF9AE}" pid="31" name="x1ye=123">
    <vt:lpwstr>qzM+fFev8ElHl9z9a996CgXo7DrZJB0oFStpNen0DELlgkE1JKKafSsRT+nXfX81lAoiKSiIlqbVPgXJ/a26VCPNgaVv4LS+Uhb09WSTOoluLw2nf4cwLTOgdZ0rwyLIPotCh1Y1BUbtJhFyYfPTS2B5qvSSeEe3xawLo5evz06X5m67jsNkCo/QvTgvGgchCnH/aqGjK3ow1Dl0D86netIWSbFWLM7Lm8t5yIw9AoJ4dWpg1ynFsXd5elG8aZe</vt:lpwstr>
  </property>
  <property fmtid="{D5CDD505-2E9C-101B-9397-08002B2CF9AE}" pid="32" name="x1ye=124">
    <vt:lpwstr>zBVUCx/raicH/uXqnplzTgKtp+EiJvgN2Ik4pFUPDa3fP1jyMg7Wxmy1oCaU7F/PSXxuoxscptWBNPaWaXYKQKDuKbAK+/3RzmGau70Hi5ey5fXGAYr63cuOsH5ZrD/Mjdiq3kAvKu2eWgR2YMWbDvUhqxNNPVZ7qJDlt9/kd0H0UbXjMgv6UYIO4Yb6WcCyGhuO7+WqlkLnPAuxekm4z9tcKHku+pscjiQqu43YXHvfneui0ZlIMs5XyrSh2W2</vt:lpwstr>
  </property>
  <property fmtid="{D5CDD505-2E9C-101B-9397-08002B2CF9AE}" pid="33" name="x1ye=125">
    <vt:lpwstr>Sv2DtaBTjL8uF71o5AFrSEk1dKlJPStSGp2nMvSvqO8ige7S5bDyUIQ8MbGz6v6wokfLIlaDdZw3DUonkK3yGcc46H2Ei+ufD0BXjp1tQ/L+nUfyOGqSF+KUHJAmtpheU89Z8f5G7gYegwht5SPX9JEHfRaxQ2xNq85K3K7b1jXKcUcIaHgS/RAHXqKQcKSsgyWuLYiv7ctqG7+BSv8SR//5IB5sanRnDVdfKp7n3cQSMp8+YGkv06UegQK0ZKM</vt:lpwstr>
  </property>
  <property fmtid="{D5CDD505-2E9C-101B-9397-08002B2CF9AE}" pid="34" name="x1ye=126">
    <vt:lpwstr>396CInvyp9yNAcTJiG4I9iR0Ga3PtA1M0nnLYSwu++AYXRhKb+O4QTd1+icrIC4RvAiHc7/X2039tzrrMjvf7PFBBXT/XLAZd2MGygtFHMC0pVFn3USzpIWTnFk+BX5YuDGEZ0uTtMYsIfFnDB1TN0vlWQIM4LgYjNrJ2vFYwITDIn92kgC/ptVjQ4io4rZwE2h5+GUTgh3tEjkGrD5Bzi91MwnR5WNoHGiOLm7u8eY7/M1U4ZN5hjE7WfiRUlf</vt:lpwstr>
  </property>
  <property fmtid="{D5CDD505-2E9C-101B-9397-08002B2CF9AE}" pid="35" name="x1ye=127">
    <vt:lpwstr>QhOLtrnnIE8oF+DqQxXlg5s0BJtFDca5LKa9tmcOhm+/ZhYju588Yp0xJmXSNfff7bZAVTzjFtInSgNsQ/LYo4AKoY9tmg0tpWiBKQhfItJG9UsH76O5oSnS2m5L3nhLqAJR87UUkf0lapxKw3UF8zVlMQzbViI/59KoMgSJICklCXjR+Itz4R0YGCXBdP6nuqOFnJ9tuehcmrnqn+HCgJtZ9fgPJ+f85oS1/KKEhQdey5qtqOC7O0lXM8Lp2p9</vt:lpwstr>
  </property>
  <property fmtid="{D5CDD505-2E9C-101B-9397-08002B2CF9AE}" pid="36" name="x1ye=128">
    <vt:lpwstr>vjrDoXs7ca2iXvzM+Tmxq/dMH8cmGU7e40xEVnA3WpnyxVJkZqjyv/etr6GPymRcTeXeRJP9hF3vcD/JVPbGE8Hvxj0LOa1vsqRr+jP270EYWevsct0DPBT+musCDa9/t21ucqgFKaaVOZtwoYH/vlm54QOZqE9NvaMc7tRFX6EJlEaCSHdlC3QhlG60W8mgjb186fAS6MLn97/1A/4+7/wu4k68xdT4gEaf2egM7gc5jth7AtX5TLeuMI1MPSa</vt:lpwstr>
  </property>
  <property fmtid="{D5CDD505-2E9C-101B-9397-08002B2CF9AE}" pid="37" name="x1ye=129">
    <vt:lpwstr>cykQcJkt0jK5sIcMWP8M34+h4BY+s7FF2lV6z7OlYMCaYmMqi9b/DKE3u3ANoOtn1NllnjAM/rjiRjwVP2ZIEFirxWVaqwQW0c7ABju3DiSk+COthP1J0bYP4/2InglWJtTrezCNu01/uHMTzoZ0WMBV0ASYwFS6W3rEuzrKAFUUqcZDiZ75UoVd4ErTxkXewSHrQRXAKtMJMsex84Ll148ikFrzLPF78yejho0OrluRNDUKokpH7wJJdV4MLlA</vt:lpwstr>
  </property>
  <property fmtid="{D5CDD505-2E9C-101B-9397-08002B2CF9AE}" pid="38" name="x1ye=13">
    <vt:lpwstr>eQgQkDXLWD1eKWtkNIcZPyefZgsEtAo86tTJAfk/LwTG+QtGwW8ATOy+/Gr9jUwrm0YCIjBDQwvmiGWNtnl+DKr7hIbKhGwA2tWiZ2EgEvXfNE9aJKzwzu09QKG19ox+IOiFGV2GEFuZ+sOmus8cG5B8fF4fZMypA9s0p1ksjRpx3rvLHDVEY5FQg/QLHP/l9E7PiGUx2a/WFYAb625/KFGfnUhm6q/9KTPD+Rq1jvElIfkkGLBNTfUHmhf4fBY</vt:lpwstr>
  </property>
  <property fmtid="{D5CDD505-2E9C-101B-9397-08002B2CF9AE}" pid="39" name="x1ye=130">
    <vt:lpwstr>Ap4cee7mCL/v2oJXKV9Wer5ZXNjalSvWmjK8WvpxM6wuqw9eEJjleyde4YoL47Tpnit+UWMIdF0/2cmCqp8oCnej0dFXGgyX4q9lLDsBXZNBjyHdYeKfXLm55RKUZXk5gbBoes3V26C+S2tcwgy73dNgWLLJGq02skzGu9b9qCaTbGy28KU/NvOQmvglzVadZTgx6bmzNshkUugC+P/3/yhhYKBaYfEuQC9ZGutttHvx2jPTfJQtvyvQyBy3kVu</vt:lpwstr>
  </property>
  <property fmtid="{D5CDD505-2E9C-101B-9397-08002B2CF9AE}" pid="40" name="x1ye=131">
    <vt:lpwstr>ThWSKCOZAs3UKwrB5gfvYIDiNUfSG6bRd44iGDa8EP2lb/UC175oJms2G3yzeqcBFSXvAAETfreSVzU6jvU3ZLYR3yD7ml7G76VjavVi1L22oiamYObT2Y/tjISWDDX9V40SOjMl+Ltsur3Urp+imwUyCaHddkk210Ii3K+53ptUdlXwDQ+YHv7KuNv369AWSorHWbxHHfuFYoP0Mm+M7cpIAAful+f61lWlf1gszTut2vgVWOJtrB+1fOSi0L/</vt:lpwstr>
  </property>
  <property fmtid="{D5CDD505-2E9C-101B-9397-08002B2CF9AE}" pid="41" name="x1ye=132">
    <vt:lpwstr>EMvPr5dKQWBb5tmQQ7yKJRo3eNL0KbNHQJwjSkTfEgyS/nI/NNqz0pUIW6zLJEXOXCGpkbco/yLS7ocVbZ9+1mZBt7ddGtZTswJkSCZMaUb57ZQYQ2fdyIGPT9SoM23m0DTJDj8d6wAgbJg3iiqfeQLk85NgS3rGfOkD4IEgtPOtJ8AYVjwMC6btafb8wRhiqLYDT3PTx6WQBdgTKJebFMbT3WYcSy8y9BekR/UgS2w0T629sGJyFqsmBMr/Q3A</vt:lpwstr>
  </property>
  <property fmtid="{D5CDD505-2E9C-101B-9397-08002B2CF9AE}" pid="42" name="x1ye=133">
    <vt:lpwstr>5cqwrBlFbPGrGMn4pqcEmlNBGRIbTV2WuB77Uu64iFccF4BqilA8V1wAXvKyCbxFx3XrH0eTg9w9wzhOvuShgxMLCNCzJ8TJOYNZznKIvpnO/XpB16QBoYX8EVcBaAYvIAbtoihe3pkmAfqeGl38VnbXCq0AQhR+IArfiFrhL0ECHW3Dn6S9/kZawszNnzkfITivqS71f2vzUBcp9qf1R4pdYytI/lWaTDHbxjja+CrpdQmE0uSBCfGEL6SvHu8</vt:lpwstr>
  </property>
  <property fmtid="{D5CDD505-2E9C-101B-9397-08002B2CF9AE}" pid="43" name="x1ye=134">
    <vt:lpwstr>/hdpaIh8Q0zzwxJNuqCgt2e6GFL5I8pt1Efpi0L3SMiTgyMq2RZ3sC0TMC/Q6S8LvQxjEL+k2i9CMnoQba+A9w+LncTRK07ktVp14KR+2Z3w7lfbl3e8kdckEI9evtNDb6NZniCg6GaqyMd5/VXZWcaBnkasm2wj6LBf/gyYRB5RnV6pK1t0AymRrqL+JWpPGRSLSJmgYuLUxG5kr/2ae9wLnLkBk8cw77giBdxymUecgn44UqgrhEiI6K/eF9Y</vt:lpwstr>
  </property>
  <property fmtid="{D5CDD505-2E9C-101B-9397-08002B2CF9AE}" pid="44" name="x1ye=135">
    <vt:lpwstr>PTl6KYsqxdkEZI0y07GSrGjMwcJk2olxRE/vG2vnwYLCyj7ve6VlyS+36NoV3jHmpfeUvgZmRRQBcskte41BzgWB6MnMUVr+S/MA/xxOh/txwa151gtqTWOuMJ8NHsSznHVAcbri7PQLZ2RRG+J49KrRk52RZm27BW2pln9UbLyiHE6B0tdwoVC5JQ9MazVBmgI3AI2d32UwBpWdnajX2h/18nYMoxHJ6T2FtWFT+8p9FgztmFR3vtYznvQFA2k</vt:lpwstr>
  </property>
  <property fmtid="{D5CDD505-2E9C-101B-9397-08002B2CF9AE}" pid="45" name="x1ye=136">
    <vt:lpwstr>aVDMR5lHo+VXKWCs8BWHL95MB9C7TQ2uot49feJyOUlG3z1gCIrf92jOeWc/kcYalkjZAUgLDIbxUy6YefoVoLGtJAgnuPwCNcFLX+NE6A+mUWGrAvzHns3LM/SuEicV2DAnkIxjjvbICnF378EfUUI8HhMlSi5RY0nYCihlMdqXXYhg6MpPrRzlfF5S+4rY95uvlN2iNseatsIZPV60P7S1dv0coObzYkp7MioIKTHDATeJzB98xJTqZG+GycS</vt:lpwstr>
  </property>
  <property fmtid="{D5CDD505-2E9C-101B-9397-08002B2CF9AE}" pid="46" name="x1ye=137">
    <vt:lpwstr>O++kumGEF+xuNj+hbYv9cdDgMNe9A2PZ624jlY3mcKFGhRaLNj0Aa5qWFSUBRhnj9wTSWDmiZ7aQ1FpApJgw+8ESU2xYszDFctzazT75CYkGeC9Tqsi8BqrE04ssnFVOF3G+SrS+tPwok3D5SMnVfYQlIxjRxOUzkz6bwHZjIqjCtBusyClgeh9qVpx4BsXay0Al9oLOxEDcajjV7DdKFAvo1QpezFNAHVbEuA+H2+AZt2sy0BnMq3YTcswQqSp</vt:lpwstr>
  </property>
  <property fmtid="{D5CDD505-2E9C-101B-9397-08002B2CF9AE}" pid="47" name="x1ye=138">
    <vt:lpwstr>qikmiBLkAMFzd6c/uX1GFwx5EGdHzIhDREDPnhoFPOQU/aWirA8lXsAmK/9QMEqybb7gZa3cZG8Yrf/TMk51g/3e8h/VRUtqjCXxF5azVWL0ddfYY0yYwlv3Bzy664fawtGsoB8aVBq75Y5afdwL/ET3zyV5HJ9GtpLUgvtrT15ozvBjQoM83pgLRY1iur4kypVfgbMRxr3zVNuf456/HK6KWmVgGbvp+W+YLdFst8klNFKWEGcsMJLYuPlLjEf</vt:lpwstr>
  </property>
  <property fmtid="{D5CDD505-2E9C-101B-9397-08002B2CF9AE}" pid="48" name="x1ye=139">
    <vt:lpwstr>ACjJ8QHQZA0ZvCjeyj0kfIf55iNwnaaFh9H82u1NOhHZvTDVYEaABw3iytmcPQQTaz+NiHFNE5WXELysxpoz+KDJZlt2UI0YePNV4lmIPx7wTzIjpKyTlKZICSVO7fcbhSgKi2d2YSJXMXc+Sy7dwyquDITZsf9iwqqiheeyDhfJ8ePb5h6gcR5jz7nWdJD7pZKJwX3OGVhkbQMjT28DK8w4cyZbJ2fgvjAeJ+4gIpOr33whbO36hyWPp/qKPXJ</vt:lpwstr>
  </property>
  <property fmtid="{D5CDD505-2E9C-101B-9397-08002B2CF9AE}" pid="49" name="x1ye=14">
    <vt:lpwstr>UBombdwYkLmfjD7sPCaf2u53kYUPSbz6CDNw7MrsJ6UGf/ImRod8q9mK7CV5a3X7k+oe4i67519PnZnViXGqxbsQNpkN1huoDabVNvDf/uGPm23kH3hrp0tLze9pDVhgtZ+d/h1F5mEOZ+cGy9WlTRxlaaeeSiR2D6XB172Ft8qIiQrvutWWYvp2Te67ZyHZfPD5orcLMLiri6woPkdzi9y/CBk/d8B9myNRVDMMzW27ZLKHygLNfP42RdW2GjF</vt:lpwstr>
  </property>
  <property fmtid="{D5CDD505-2E9C-101B-9397-08002B2CF9AE}" pid="50" name="x1ye=140">
    <vt:lpwstr>sNp5+VCHeEW4OvrnU32SqfE8rZN5bm1KSvgMcqjgPfJN9mtSXCgmpMcqwLo3pTrWykhQNn3Iliaha9gUKXX0HPD+WoqGZZwUmWYLEJxqrR5+0kkDtVAdBa0hKw8mbCKXbW16dmUlxIMAEaiZc4txhnNlewJ9rF6SXWznSnnI+J+rEtEWg6hrXeSN4G7fNBV+k3/fLsnxGGLSDwT3BYDBt2IjwuWaV7pTry/uuRHkXoZiZoPDHEWbRZOdyhzGFdc</vt:lpwstr>
  </property>
  <property fmtid="{D5CDD505-2E9C-101B-9397-08002B2CF9AE}" pid="51" name="x1ye=141">
    <vt:lpwstr>S7+R5LQajX+VlCdekov137doomKGhMjzTjZ32kgX3XJSIpK5lCb0lQQlX92Vov+cINQbEmVccKFnG2Ut3MBEBp8QVcEyOub4YY+BxHFNP9PdMj6s3dXeDW4KXojiwhzc9AlubjwrjvLWcym1Rob2gH4EIpVguCU3aTnvbSV/jAgIrXuW7KKDUv10+z4UUeZI30CBg5oJCs+hnmjMLuYbTJWLjoVxmUDZJNRLuSA/qC6t2Bnd4b7a49rXhzfsghv</vt:lpwstr>
  </property>
  <property fmtid="{D5CDD505-2E9C-101B-9397-08002B2CF9AE}" pid="52" name="x1ye=142">
    <vt:lpwstr>dt1RtFi9em+18ZXO7KzdN1zzT/2HzHVCY+pFdFPJoZ1tXgxRdQHZbngQdPGRiASdEneuSyiq6v9JkPpLSyXqxkPn7h2qUgDfl7g8zX9ZNHD2RczlZ9RZjkpP7MP1MrROJ+T6EXFcJBQCpFldfzRbDyA73gzLAE3n5CnKCkNpeMKAKzgpB7gv9wRoRSfiuZYDAfR/s66F95p4PdacfzQAJs6eJCaFr4CaWQgwm6hzvghL09VAArS86TYbcvGVDq8</vt:lpwstr>
  </property>
  <property fmtid="{D5CDD505-2E9C-101B-9397-08002B2CF9AE}" pid="53" name="x1ye=143">
    <vt:lpwstr>v0+eSHf36YfPZjTGvv3o5FDBCWX9tfn+8nBGmvQmdQgpp6Su7roLdy3y+4eaXg5/JKk6peUH35YXjQ0foDVcqAMSu3qiVvNnei42U1biD1HSM3aZe4eOhf7vO7QcEe5MOZ1EX1A3Xl5aUEFmcsZ57UWUkz6LshYWxuQXAmZtSWtaQebz1aGtNeWTn8+WqNJunzhFPt6xX6Eq1A/YeBsP2fIdeSDq5qWS7D0EiH+8VWfFnkN2GQknuvgA142SVn5</vt:lpwstr>
  </property>
  <property fmtid="{D5CDD505-2E9C-101B-9397-08002B2CF9AE}" pid="54" name="x1ye=144">
    <vt:lpwstr>aKuo2CyRBFzq4xWPlHaNitMaulUyI5V06Y53WzMzWjfVKHe/FrOozLU7bEmlEGwk0nY0PqgAfY7fVrcLh1vfymJzKSL4iZf8XDGrWjcAZSq1Pposxx4EVzIsDKruvB7T91EdILnzB41GLoW9RH0gqQipS+UYwUI6kxsVrwVataPBAh3llehAPKcQqvLeDjzmZt9feQYqekCBdWbrODr4NaDnYXRic7mgZGGwY9UVPrTKDUYi3A46A5S+pEW9xRu</vt:lpwstr>
  </property>
  <property fmtid="{D5CDD505-2E9C-101B-9397-08002B2CF9AE}" pid="55" name="x1ye=145">
    <vt:lpwstr>Cz1w+jZR9w56RigDa50mR3m5Gwtv6Wjxhi161D2O1/imAvnj7PmoykesGmSPBAM9QoMIrXYHQ5rR4dT/E32HGUbacHpJnGfGDwZ8/eeYFCGRpGEDN2yWrUYamQd4U+eEPkMmOfMCWFaqbX38Z3LyNQkMj2ufq56eUmNKRxlLrhOZXGJS13yTv7iSZbH2LsvR3AhqxMZ34+MFjI8khcbXiEUQ/iMss8f6eVP7wEXqqBbwqxJTY4eUhTcj2KhTkoZ</vt:lpwstr>
  </property>
  <property fmtid="{D5CDD505-2E9C-101B-9397-08002B2CF9AE}" pid="56" name="x1ye=146">
    <vt:lpwstr>1H8jAWt5VDsCLWfyIKpuXz/pSzQj0aAvXjKKmusQmMYAaOOQGCDQJcl8C/LUVViz66uRGGo8TSxiV9YsHbxzUE4+/hCxitp4gk4yE854egfTSVAnqY0dP7ZdklZdpuq4V0jBmVLZZmdauC/mb0/bwR5vB5k5k2k9cIhRY5H1wCJLSHyNZjqbWgzNS9i6/SPZISemXYsUVd8tfIUKqMGrBCSLJPsU+vu6yeC+AKrJQHJmARiGOhVnRNcwVE+0T/O</vt:lpwstr>
  </property>
  <property fmtid="{D5CDD505-2E9C-101B-9397-08002B2CF9AE}" pid="57" name="x1ye=147">
    <vt:lpwstr>mvEV4z+O4652pHlTqOu9f5G/qDjQ3bbujVr0hg+KBUdizu/r044l4FRBJkDI+LG9fbycA9/1NJavpBeX/E+yO5Oxx2T1UZAP1SUfr/1sj2qow1P0BW9I2nBVinxjybkDDRx+AgZIE+2n5/pkAusJHnfV+g507qbtAeOzm2RJz5kN5DhoGvRmQl2b/OjrmsBd/fr+gRRXc5+3PPcwKPf50TgZkdImgi2RR8zgEX7lrc2a+E1Q2qJgLxQu0qZp46k</vt:lpwstr>
  </property>
  <property fmtid="{D5CDD505-2E9C-101B-9397-08002B2CF9AE}" pid="58" name="x1ye=148">
    <vt:lpwstr>zu0IhzxnzfoTPTDIivvzQG3IeS2JvMsqwyN5Z67f1X0RUHVM8ak0Ei8Eh5A3DKFnx1XKo++oGg3bZvW9E/hMgW698VsjE8Z/kkiEKs3PW3T3Rxq0G/qRsrw8U9Hsbj/yDabUbFI+FZjSccwjhwFF0y8Vb+FVIWN8Va76RbO6HFsL5WU9wS2nLBDicKQKwpUL4VRx56o8xrvfbK9psyWQQta3ny8TsOXWxfh8LqFNL2AVxPyiR+wJeLqiWJc82Mx</vt:lpwstr>
  </property>
  <property fmtid="{D5CDD505-2E9C-101B-9397-08002B2CF9AE}" pid="59" name="x1ye=149">
    <vt:lpwstr>J0E833cIQeayWtUSCThtDvi3bGJIPJxe/5zr7FNLbg0TseyU2xNNq0QefvPNNcl2EwPusNfcYSQC2aeJ0ZF+a5ue1vJj3FbGVU7XtOix2y0FLttKdfqpVdIJZzaEB4oGciU+qx3LRfNMgIbLlwI7mGpLarU0YGgsAzMQw+2F+pTLTzW4PjZMwElDvSsyMazZ0hYhBu1JJU6ASx/4OitJHZoyO5yOCZENglUTyEYUu84tEQIWy4x6qYGPx/iXrcS</vt:lpwstr>
  </property>
  <property fmtid="{D5CDD505-2E9C-101B-9397-08002B2CF9AE}" pid="60" name="x1ye=15">
    <vt:lpwstr>ur4Ktaw/IDxL+gpyhvhfXpa104gxHRV/vc+f/CthoIC4HKtjI9Xp8wO7vudwEG3KZ3GLUi0N56V87nHo3jQysSOMWSwzGsK+XOeB3uQEAF1keTmTwfI/3Dz3K/qprbVO4MmKNv3wefT2OF9E+a1E5JiUJYWGYn3N5nqOrlyFrAz2Fh64qhnSVYY3Uc4OeuH0yyTveka7UpuqQUp3UijCoNL4y4fMwI3FYFGoJJkspUF62wHYbepD1NidKDZHd2a</vt:lpwstr>
  </property>
  <property fmtid="{D5CDD505-2E9C-101B-9397-08002B2CF9AE}" pid="61" name="x1ye=150">
    <vt:lpwstr>BogaPfpgQ/HjhAT84KZs/0p+gen1/G0gBWRxkgOSXklxwP+YzvYs2KkxaNklwe9y14veI44D82qllD0ilVHS4+HnQ5vIm2lxtHBj4anqgR9HfeQ94RYELWbLvs6rQ3g5M5zW93S3LVTbdJZuBEYtdWNX+LV/TEjiRYcWVH0kar5JwGFu1Rrb4Ce5iMQG1QsJsy7m94IQfG7uGcNjwJP3fXA0XYHoswOJ2qiG1Wgvua4t7zy7gJybLIj56PS8JHA</vt:lpwstr>
  </property>
  <property fmtid="{D5CDD505-2E9C-101B-9397-08002B2CF9AE}" pid="62" name="x1ye=151">
    <vt:lpwstr>V+bE1Re6H6E7NE3hI6i1B8XBIScr6eTPq7EZNcasxfqINOBixFcWV53tckPSOHzIg9UGcQQTKEE6Rc6h5TlDiFfQnNR45bGXIi2O6+dcLgzA3EwxITtbBtg670VbxK6OruQYECRDmCp13ZqyCjLvzW8csCypoa+oW5DdguX00akIsB5vX1VVeXp5+efOUO1qlonbETPM/GDNMAJla8vgU1meyF7W8gJG1bdvOtl2Tj10OAX0F+B/ZI/h3ESCfs0</vt:lpwstr>
  </property>
  <property fmtid="{D5CDD505-2E9C-101B-9397-08002B2CF9AE}" pid="63" name="x1ye=152">
    <vt:lpwstr>Noqhs+q9RRTE6yjENqkErWxS61haxJuILea9nGUgrTKPs/5xWK0wfXphbG22GQsdwWbllfH0rRdOdZsPZi6LN8ZOT/1nq2D9sjf3wZVb6qCUYZvT+pxe/RbzyQi2g4+UH3vzNBS2D3WWmU9Lytl0u4ztJ4cLSVmD+r6fo6FT1w3KdvmYQ3oOXm2EGO/7axhrUjhuXyjy3/SK7D233dWQ7skkyv4g6pD1FKswL9srR6HQwa9cXegzDiNwPcnl9bi</vt:lpwstr>
  </property>
  <property fmtid="{D5CDD505-2E9C-101B-9397-08002B2CF9AE}" pid="64" name="x1ye=153">
    <vt:lpwstr>ceFIXjF3YvzzXzH5TfIjQic6fFaQ2pDQX+W3q/a5hbRktOKo2xoAihJ0AnWF2IBLO3ZOnR4sSq288YcZY1u/yUS/jC0qL5/EYEwNJeHZm/+2CJWdyiqY8XydVbhsPXRzlfvVw5n2wWpEWzMU+dpCu8k5XcN+TgiCejiDuKDIVN1ct9/AFPTMAgb2+hnQWP0BTSLiuK2ymDvlFJN0xku+lW+/1QChj3mb3XZzauqO0zg0vPUrJ/kot4lJhyTYmC2</vt:lpwstr>
  </property>
  <property fmtid="{D5CDD505-2E9C-101B-9397-08002B2CF9AE}" pid="65" name="x1ye=154">
    <vt:lpwstr>/mL92QghrEJ7RqMkvJUi6a72dRYcBTpxk8vC+XJ7JOt7t7pXp50KZE0QOscC9qbWwiA2scKxMAL8DWTGimWSyo8J+BiwXImcJBP93SKeqCNQD8VxkIfp83I7ONeO5WunpkL8H1dmbBjSum+YIcAUN10mdlIWtSdUvuS8pUC0nGB9Yk5MNXFCaaOyfjCgQOVJP/rq73WaIjSfKrTYx2h0t6wTGg6GgzT1M+PtpWE0oY2ajcp+N2WV3jdRkdNT/1i</vt:lpwstr>
  </property>
  <property fmtid="{D5CDD505-2E9C-101B-9397-08002B2CF9AE}" pid="66" name="x1ye=155">
    <vt:lpwstr>puDLnHwGK0AtNAeEPguTVg5EkdtGlp4ePRoFCEgGxF2cOcgc4lR/2aAhnmEENzJYuAe9Oh9MHGiqmAfSMznD9O53w+WTAQI+MiOhkMe8gfGB4mTfuMmQlYjVR6H/oFE3XyQ1oRbCPUhbdMImTBJoGCcGpQovLmwps4IPDAs7WfHFrhQBRjTX2Q8p2W6yifWhNlAWD9r1TGUnQWFmij1jLHTmLyqgQ+5bPLI7eylMgVtrsbKBl5cLjoNa3p1NF41</vt:lpwstr>
  </property>
  <property fmtid="{D5CDD505-2E9C-101B-9397-08002B2CF9AE}" pid="67" name="x1ye=156">
    <vt:lpwstr>KTQyTM5DC9ozhysuznhadselTqCXmw2R4prvQLqUxQ5JRXSWFq+IqvBl5nDjQl+oMc1Nf8oFJFlUGR0rUyMWl0DJaSYiKY14IWoYUSzipVtpjQ8YMchsOqe0NSG8LLeW2hUHLCnK7rqT5W/nt/MiRGS2BJltCbSk1toxP3nXKfFkXRYvJndsieaZep6hvouo4E08tUN9ReSu6K3r6R/SqoLw3FpYqsZrxjnGWe+uchXnrWkSTIy7s+qXCHUBwiW</vt:lpwstr>
  </property>
  <property fmtid="{D5CDD505-2E9C-101B-9397-08002B2CF9AE}" pid="68" name="x1ye=157">
    <vt:lpwstr>EU7uMWwbl5HEpJbYuMcODFH/ZL0S9HXruDBdZFAZwQ5j0i2Rhvlb/22av0V0nFXRR/f1+YvY3VqyA7tJ2AtI5cNBLrGmDta/fUB22awIjv6gUMo2wKwUItL0JDDgMZMeHM/nfB+e946Jlt55IizB8gVU9ThAiW0rVMqb0xq2kLj/3sudeJaWJ/iuyXCPHxWuPJ0/ghzQFXr7TS77yBI0XbrqRlBGlrc7xC8wJTULnWR+1wudXYlImMrz009xNXz</vt:lpwstr>
  </property>
  <property fmtid="{D5CDD505-2E9C-101B-9397-08002B2CF9AE}" pid="69" name="x1ye=158">
    <vt:lpwstr>bsNJXPeHhkY8NpSbu0AuSOaeSHiD/n+dKGypQMsf3iCIHJWNkWIK22qGG0QrDcAoDawhbioXry6wvjM6VHEc/AmDK+cVdJsroMXiauV5bkJcXl1ktvAEojSpeO7oyOQZJTockNGSsyJocKJPK5/MeGyJubjA7MM2ATOPx97aGZji8CA4wKkQLtpm8RyZ/xbcp7EekbdvDujb1cheCKPXedoNmrLzXMuqy/u6yqBygudQSrePDVwY1h/iPV0tKUb</vt:lpwstr>
  </property>
  <property fmtid="{D5CDD505-2E9C-101B-9397-08002B2CF9AE}" pid="70" name="x1ye=159">
    <vt:lpwstr>nm13K0DE/k3URMbT7i9oxSph2bo8r4IDvt6Pa+O13TnjEyNzDXX5Zzsf2AOQ7hHxsbLcUYPMjl1qMaMDpDPSfhM2wQ/liqu6CzoNjwJ6C5qx8dXwOeGHK9KZac3UKH3Z7CM8Ez2fAhGbrpv76cZjkFSMyirE3LT7QDzscUtNB+BliQqib+iNO4oQYZM8xJCi/tbxGm+v96XGVgz5xynkO9EYQsVqVKuM9hsIAk31PRr8Vbr9TYkx/AQ0R+tHuKf</vt:lpwstr>
  </property>
  <property fmtid="{D5CDD505-2E9C-101B-9397-08002B2CF9AE}" pid="71" name="x1ye=16">
    <vt:lpwstr>37ftj0//GkOFNXNu2iQ5YHwnqIxCZHk4MNzqgS7xQIC2ytRI+XtHwR8Um1+0bHC1GxrX0dmfcWqA+wuymvScU+l1JpVQnMM3a8I9OOEgKb2lm+6B/FBnQ/cpKqXyRLqCCZeqjReIJcM3ds/4hktKHWRJlk2tP8vV03OR0s313Le/VyftQbGbNcHK7VZGnkngCiqnnH3fjLq51WfNJ0WzdNEUaPBPM3DnzzJ5dzwCOMw7herqu1gFiNlugmTVREz</vt:lpwstr>
  </property>
  <property fmtid="{D5CDD505-2E9C-101B-9397-08002B2CF9AE}" pid="72" name="x1ye=160">
    <vt:lpwstr>vz+vyMVPjN8qZz7ss/tVKe6YTlGyEpa/G8Cy7rfcfV2mXDr1DQNkavbx3yq/nr099oP1PkVieZg/jJ9HrklpultgAOTOpnR/FEhzU/kB5X8P1+8a10aW+Sxb3racU1ru0WQ59Z21DYLNaB69snR9p22qOdpnLC72p20yRDja0FU2ScZio8w6el4zx5LxwtoZax73jrnMVLhgkt3om4ezi9JhCY928FOpsD5OX0CPRVDdWhaQVU+/8d8sSJ3F911</vt:lpwstr>
  </property>
  <property fmtid="{D5CDD505-2E9C-101B-9397-08002B2CF9AE}" pid="73" name="x1ye=161">
    <vt:lpwstr>S7TQg3eCFzsQuNvKsneaY5WKpshO9qMkkJeY6TD1lZ58sAlBsR3hLoilNTzN0ZlXnafOcLyEumlzzi18dCdx430a613f0uweohG9W1Xf488M2F7Qjj3YYH0u0VEJ0DWbxW27bSzr3Il/tElHU7cF/VuJE73a1tJVCsqv2Fk7VSaRIjuMdJub4hF7kk/OrY63DRxd2Q0c3v7wHeQI4suK2dzlNL0gs+/G5kRxf8b2oY/dGuPfHHBUy6PKY7Z7YX5</vt:lpwstr>
  </property>
  <property fmtid="{D5CDD505-2E9C-101B-9397-08002B2CF9AE}" pid="74" name="x1ye=162">
    <vt:lpwstr>bJE6VM6noL/jKcfVbCRv/mD/qS2Lkr40Thu+7/fJnHyrpPj/asEyaydYZYA5FSlAqvPthrY8+fBltpZHWLIcKyOcu+gnNbAdSV9aPG7GI/Cffy52Cay6XjS8PBuC24pv5j+B6vNCjDyWvrbz1ysP7vfXgRfMlsuOd2eWTnqaZS38OoK3j/S8N8csvJTkIffjBes5ZpkAQtV4LdfzP0iC2yKuVBIZg0cTQ2fbMoM7SfOyJioIumHSfALnNOQxz9f</vt:lpwstr>
  </property>
  <property fmtid="{D5CDD505-2E9C-101B-9397-08002B2CF9AE}" pid="75" name="x1ye=163">
    <vt:lpwstr>BgtV1ByOB/36L9PC7Arx+fkBu2P8TcYyVMAdW99+W7FuPgNDytXjmFB0rinaofXaoGBmm4a88vkqYUMR+QxgqpIaabVDMql8MnCP/7a6t0m49iH3WYb0Y7hPEio2Ofi1NGt+oZ2Hg7a633PuWmlF7h08vzWFhio7Q0vK7wZvomkzAcDcSfxwaAu88ZIvDIUjVcrPo+VSNJf/4tLyRxD/xwqC/eHOI39Y+PIJaFopIe+5iIDCfkubdrnL4iKjEiC</vt:lpwstr>
  </property>
  <property fmtid="{D5CDD505-2E9C-101B-9397-08002B2CF9AE}" pid="76" name="x1ye=164">
    <vt:lpwstr>MMp/QS2nwTekmpFqMUZOnhGiFsZNLJRERqeqmZgBzvNlCvXo+/RpfesVG+fbFrm2Dv1YBcf+cIPpGHjqqFMXUGZYKQf6EYDjW+8nhYSQaLrKb7tStFR93rHAErHKpOapASR46KbShPbG3pF02SLWzR43jGE5kvpxK9IIcBTK7Fado2GvvNQKhoTv5+q4cBvIik8SBA8swhH9JHT3wOslcOfWwjAzKvgrJgPMXHfEYlg7aIdjHBjuHACcAyDApJm</vt:lpwstr>
  </property>
  <property fmtid="{D5CDD505-2E9C-101B-9397-08002B2CF9AE}" pid="77" name="x1ye=165">
    <vt:lpwstr>JnWFbX1ezmBkdDgymHe1kZg/8ndBePRPq0+nfqQZGuLNDNZtJrUKMawdQ2O2IbZ7AAL/V54YL5vJVABVHclISrrVS0QYlUABhwiCwoOht6SozPEd1yHk1s2MLkkE8Xm+SnCf150NOdYRknVnRtTTvkuDweGkYe9JtSPvDsFybD88bSBnRsDFYnaOYIpCWvE9aSVaKX6O6DGL1UOSoGqg2s/ja9VWV1Z8X8YhTtbWhxLhMf2GwiFAzrQsBvYO/QX</vt:lpwstr>
  </property>
  <property fmtid="{D5CDD505-2E9C-101B-9397-08002B2CF9AE}" pid="78" name="x1ye=166">
    <vt:lpwstr>BqE3wIZmkNPRsD7Y74QqB70EeFJjtR1lgfFhwflIYdMiXyryhZv/DAanafPhUI23M/RtOZf/wuhuG4FFiMi+EKcg6kJNjkb5Zk1IjWzD5hSFjm+fSZWSATMdvdLaUhoKJ7bC3fduwCp/wVRRjoSrV5xK/ht/SVnbjaLsV8K9lt7DAB5qwZfmiJeG3D2B+mLtL8GzF7wZT5YXm/Z75RiXS5AWJCee9nYMVCeF9laeiwC8wqeWIAP/89p7ILeOUQB</vt:lpwstr>
  </property>
  <property fmtid="{D5CDD505-2E9C-101B-9397-08002B2CF9AE}" pid="79" name="x1ye=167">
    <vt:lpwstr>WzByX4wzCRv8Zu7chV8V4dwIEwavvnnvf3Ah5YxOExNKqSiK63i0im9p5NViP2IDetmxfyEMYVJ+1FAWDBkbnHyxCeoguRwmjqlAb7SFtJbtbVjYxE79vB8+6msniDV+kjjFctgB0nBZA2j8nGQHTkob2TVYVsVO3oNAp2bcfByQ6Mdz9f3ct8ZTv443sWk8y8aVnOcqg8ClO0la4fCOt4KBwwY7IPEF22V16DG+AWxVqDf0mi+rOHcscSyWnRf</vt:lpwstr>
  </property>
  <property fmtid="{D5CDD505-2E9C-101B-9397-08002B2CF9AE}" pid="80" name="x1ye=168">
    <vt:lpwstr>xEPk429EloOiEHq2ui5haSNUYIu567ScpND6Fbdf1kyyOHaRFCRI3c9dnd/36l/9XvBtIyMy7IN505OMTdlZMtSXrjdUEdjr6JB2/BEv1782YvRxUC8LASGrk84hDPm14RsjckL1m76SlFS/4INf5toYv82EHWqsRkbXRgBI0JX9OZTiMqp0cIN4aOLrKuxH642dLb9Mb5w/Ns3ycX9qKSC4V6Ky0gidgb54jxk46jq/atfov7v1bOgbAgUCKxR</vt:lpwstr>
  </property>
  <property fmtid="{D5CDD505-2E9C-101B-9397-08002B2CF9AE}" pid="81" name="x1ye=169">
    <vt:lpwstr>tTeOnFVi4SI0zKhWVEgTmy4w/fbwCalGZagxq1XUpwHUST6CzBiAy9cACYC5vFtbhJVmCtELOyuX7duXpyjkFkq4GKICt0Cr4hz4Chz9c2SfjB08SeFRGfpYHJ1ourMhRqRAvPUdC6zL9n+pFgR3q0JRqRekmZjSIQXWdcMS0lvJpq0i4yFPyBqPIEqs15K6WkPn7PFxba6rib4WiTcFrvzAr5/JNtuxvENwd4CkPzbIQ3bOZsqJPHm2QgzkaHU</vt:lpwstr>
  </property>
  <property fmtid="{D5CDD505-2E9C-101B-9397-08002B2CF9AE}" pid="82" name="x1ye=17">
    <vt:lpwstr>W+fJ0lC5OPDoHI/ir6Bgrk3JVjt8OFX56/ISCwLZ+vO6CefqbrgOIl5ZWG6Fae8uwwFTnU7/ohBpPiHAQtGWwl1zT7O9UcCzcc+NRXq9MM44BtNh3uv60jzG3G4jiycFdSP2k8fN5Jp/CMGJ+NwGV9KA13tMod2INQwWKSqj0xmMhzo+TSWpQVb9estt5l6EptTy7AItvgeJAwW9GE4H2kfv5/jTd+baNkyivgrS+uElN56pkiO6sgmzbH3dmcS</vt:lpwstr>
  </property>
  <property fmtid="{D5CDD505-2E9C-101B-9397-08002B2CF9AE}" pid="83" name="x1ye=170">
    <vt:lpwstr>raehmNRU9KQygjqfnaTXJpFwxvG/9w1bnLBXu+C0MyDw8Y2jGVDmUoX6wfJ0j056fTHW7OkSzuxAffYe5wiy+/8qrurZkEolwi9RhlKZuyROSXAESdti+pSfRPlqNlZbGUDBiMCAAPJrae/9AIOYLSUhKVBe1oI42C/ZiBx+17VWqt0n+1dk/OtxS+vCYERAFcprCvPIPLcqh/DNPSZobF+Qp01wa1yoV0g0DoQSqXVxQIrZFx8ZLQNrPasTczL</vt:lpwstr>
  </property>
  <property fmtid="{D5CDD505-2E9C-101B-9397-08002B2CF9AE}" pid="84" name="x1ye=171">
    <vt:lpwstr>8QfkBCbMPCBZ61ngs7XqY9GMVYXDg5Uwf5vrupwDjX3bHvP4UZ89jJm6p7tEHmftPbrFxjyKH19RRrBlVt6Vbcr70qyo41R2871ZRgcNA4nAoEjUvj15odat1FcW9kmlYuQ6Denx9CIPxqaVPlhdDsU5SFJNzGsz/WvQvEMXWY+uqNduQU9It36DRoEhT9DrUpDblOyMVKuJ9++FNNTLAVVJWroeTDkGFcKGWUhOBpD8OHebmTKhmx0ypej0Wzo</vt:lpwstr>
  </property>
  <property fmtid="{D5CDD505-2E9C-101B-9397-08002B2CF9AE}" pid="85" name="x1ye=172">
    <vt:lpwstr>ks8TjU+Z/OAuc7LzUDsrtuN035NVv+dqPTPErVQDoSD9/DkZEGUdAhFEFUZ5VYLA/XNtxVWGq+62hqmYvEhd6tlG8NcycK39pkAlG8k2s8FsCPRlX0rGTnSc1qu9scljju/ifbSP+17H97RgZJYN/fmYW/wcfEdfIdL1ueoqzrjLpxe3n3JnjnaJMERPKrz0Ofmh0qUfv8AqzbjZy/TGs0mGvQ4I3r1yANxoB7wbxQrSpz6G6w/QYZw5uVRYk0A</vt:lpwstr>
  </property>
  <property fmtid="{D5CDD505-2E9C-101B-9397-08002B2CF9AE}" pid="86" name="x1ye=173">
    <vt:lpwstr>gGabosxqUUBcV5Z5/J8iT13eFmwCOoo998Ng2K6fU5hBQ12veQXo9/mYvVvEs6pt5ZHHqRQAQvl+8jZ/L8sMrd/Fc8nP2rmkVsn4K/jcAzFpud6U0yMav3tykYBaM9sj7011Nob8GVsCTO7xLnn1AhWkeZTkwu5qM+kdPNdefkezLz8/JWUANl1RXSO3rR6Sp0A0BZZaxkZoZclkX2uA9ioENUUtIy+MPfhrKmdfPKXBmSb18X6qO81ta3tCC4y</vt:lpwstr>
  </property>
  <property fmtid="{D5CDD505-2E9C-101B-9397-08002B2CF9AE}" pid="87" name="x1ye=174">
    <vt:lpwstr>77NryET93+it00LLT+2osFJlEc5i61EtuFt/PCpsIC08HTxKwrj5uyaWF9IzGHCaFHF/qk6J+ROkLzgI8Cd9ISNmGY3ryk7Dau7XUs2b3axxRAp7FNrHdU99GbBLhEFPnqTjNxXYVjpyWx/qkIzaBnhLkDEvAt+mWH7+TvbabNApTtHPjZ5Azii6Z5GLrS1EVEUDR4gbiwchzirY9AeeJrh4D0XJsJErsgu9KbT6KEM1WRQyF3ln7axLfbm9NUR</vt:lpwstr>
  </property>
  <property fmtid="{D5CDD505-2E9C-101B-9397-08002B2CF9AE}" pid="88" name="x1ye=175">
    <vt:lpwstr>3p5Fq8BwJfqIKcMT0z438DXiggqpZSMrBWu6Kdad1MXMheMeEiEXkJebkCgrGk4osRMaVPpfSCJ7d1ZH2d3K4+NwF+g2JCZQPUrB9VRPX379EinQzkRTREfTgxoROKI2zNGMZdChyC4esPTfnOsNT8rfRCXOCHCgz+hQXo/4XsYBbSK0ebXEtFtxL1qgwUlR4zpyWt26NGLDnqdqYit5O5j0yNj9TkG8Oggk+S3ZMW91YSKe1g+IhzmDClZhSXC</vt:lpwstr>
  </property>
  <property fmtid="{D5CDD505-2E9C-101B-9397-08002B2CF9AE}" pid="89" name="x1ye=176">
    <vt:lpwstr>P+kk3LeQte19m9ha94PNM6sRfOVunukJNkPR8WkS6aZkhWnrfAqiXu5in9zbmvxX7hN6c4DHv/XaL3u2joW7Rt9QqyXTuhxNOBqqbdKLxJDOCZZ1qTP1uxOwcBOHj8SELFyyCDpnqqwKC9iG7TtUu5NCdcGNRdp1LE/vE6vJ/WL/x0HKnxrQjVyx4HY+BshiLbRRJrFBpwXBLvILFh9z6qw3DfHDudJp3SD+fObJp2YAObamyfbZkpu4LLYfIC0</vt:lpwstr>
  </property>
  <property fmtid="{D5CDD505-2E9C-101B-9397-08002B2CF9AE}" pid="90" name="x1ye=177">
    <vt:lpwstr>FkA+NSOggbHXAosoMSq7Frwip+sqLkoScMED00OEZCYm8H03FF0AIIWJCb5btxS6IztC1BWqjktXFn30iwKF4pK4byEdEKrI1V0pAudPV+Ndlkg5nVvFMKKcJEdzyZHoJEOldleKA8Bs5XKqCHHGOx7X3utKPRrAVbF8qRDFSGXEFPSpam6xTy2rHIuTEe3eYt7o704Wbkvd5hH+eK8ZKOwx7XDaPua/NVjWZCNZ+0k/vulk6yynijmUBJVuiYW</vt:lpwstr>
  </property>
  <property fmtid="{D5CDD505-2E9C-101B-9397-08002B2CF9AE}" pid="91" name="x1ye=178">
    <vt:lpwstr>T6+31HrX3WPMGTgNgXc7oHoldHICrtAeqlQD4Mfjybz1Vf+ihj2X1b/X6RgZuyGsiO+BEzh2qfX/ZtBEt9ffD80h5uPpU11EpL19jZe8oQ1LStVfnW1v5mx1/YZ7Dw2v3OYo8ctz2lyBlN1fFQ+JhH6Me2DRmuOD6iqzky3hUlDLRXHXPbjN+dgZS9MP7I7jxn3WzQDo98Cp8UZO8QLtbuNneBo/j27FQqDsQaVwAO5S8pZv0PxKCftChapa4fm</vt:lpwstr>
  </property>
  <property fmtid="{D5CDD505-2E9C-101B-9397-08002B2CF9AE}" pid="92" name="x1ye=179">
    <vt:lpwstr>5qaYkEOFSsxTQPxtKYiJYekZAsgGpo9QN4hfjmhSs1dWgpFnbobXuoNddoe0HVruagNgT2CwLx8MT7jcZ1jIuSRK6eaSwuRuk+dTE4A8JtXSiZPJXQ+3MiCVle1fhmG/mRCvddZYJGTdHeIzAagellr6GiV4n02s7mbA/rl7yVCCVJfskovEJJ4d/5FvUheerSfJst3ClonV2EQHbzD69TJ6YL5ScFKpqlKTKFkBHQIL3MGe0jS+OdZP4vMfJHB</vt:lpwstr>
  </property>
  <property fmtid="{D5CDD505-2E9C-101B-9397-08002B2CF9AE}" pid="93" name="x1ye=18">
    <vt:lpwstr>jUzOrfu2UH2Xa4Co5So8ehdYa5OgLJFzpKxP2JzMqSuiFLKevH4PSTfHK+XVwt0wNPZ2U+lF/O3yvQwoW6IzZH4h+GhCdN/p7lLlwtWJChvk+uE6V5XjrkF9B27X/fiqMXWN4eCbyy0ikuiTot27a4uTeppDC0meosA9Tt/CduxoosIQ6SC3wpEu6GbgjRyzen8ssOSaWlb7ZoRBBx2Hol3XMKs0UxWprlw8+9EyHyKRT4nZ56HPYJgfC5aL8yQ</vt:lpwstr>
  </property>
  <property fmtid="{D5CDD505-2E9C-101B-9397-08002B2CF9AE}" pid="94" name="x1ye=180">
    <vt:lpwstr>Q9XH4EX5Fz6+g18dWqVZjEig7mAHeHcuumsZTBCY10SOBDk4KZEG+Dg47EbCkluw810VPtqNvmHafJ0noNgQB1Colwt4pikN0w1Kuo8zLyM2A1cOnWnBwdyt+BEN2U5vxiahU7a9c9vdGpx7Q3PsL7dlbW/b3O5/5kLTILoBvonXaOise+nhrrq2KW4PED9RZOH1jKrwQ9TTJIR9UtQfyGFhRTZIUB8Hc7yFmpqt+DpWae3X6t+//8bYa+R4sgA</vt:lpwstr>
  </property>
  <property fmtid="{D5CDD505-2E9C-101B-9397-08002B2CF9AE}" pid="95" name="x1ye=181">
    <vt:lpwstr>A</vt:lpwstr>
  </property>
  <property fmtid="{D5CDD505-2E9C-101B-9397-08002B2CF9AE}" pid="96" name="x1ye=19">
    <vt:lpwstr>oivU9FApUouxboQGeFOPAOA8m/jS69zSPtdVxHzDN+KLLuyjZGMA3trQW9JNk8J0aJlGsvWdPoLAII/NWlET7YtcxeUsL5c+nSXtwJnr4gTcmSrnBh6eUd+YkjquGZ+9x5b4Oh+aX765hLrpLepUeGK+fUTHTgSSRhVg2EceIUCC7h2Z5Id2olV4Rj0H1LkC1kKsg6Sct9iUIRixEnctFittuGcszHnCdL+vgRVmNNrVAiczcJiv32gbP4aXs63</vt:lpwstr>
  </property>
  <property fmtid="{D5CDD505-2E9C-101B-9397-08002B2CF9AE}" pid="97" name="x1ye=2">
    <vt:lpwstr>KAileh49W60mhrRkHVwL7u8wzraAheVJNta+HWN1CQ3PaaPoTBCz3BYk/mDryND9LizG6Xa4qsGxJv++QiZcYTedKKqgqEzJK69qmB5eSYKlqkJ8lIajVhPvhU6hd/GpVbG+wQtAOfaj2JvTS7Y5Ch7xu+R6LW6/AMO0d6l7Yxn/6qgwzeIiDQU/kHRpgXRv5CfleeObaflXiLU9pQAzRPEaG/QgfqwLGpJ2KrZdVXp2CzIYWr0QufidTv/D/KF</vt:lpwstr>
  </property>
  <property fmtid="{D5CDD505-2E9C-101B-9397-08002B2CF9AE}" pid="98" name="x1ye=20">
    <vt:lpwstr>8KdbnUmplrm+y0+d0VxscDLg+gWYXQMAgE+/AhrZsWWujOUV3NbBnPwBCZxKDQePq+UbEwIz4VeDvWrUMpjG2JFWAtj3g+MdabPVRWuWj97A2lyGGYf19dmoFD4is5E72N8QP4Bz/+HmH88IodPbf9eyJTxPub+egPpEaSiRWP6YMRSWh9CuUYRYrPwr/xKGGNaSWYY6QXgQA8x05qmY2hy9RdaJcgaY3WfGWDK7sxd0skCkQjw1rkKDc8s/gC0</vt:lpwstr>
  </property>
  <property fmtid="{D5CDD505-2E9C-101B-9397-08002B2CF9AE}" pid="99" name="x1ye=21">
    <vt:lpwstr>f+PePJGO+N6OD/poj3GaAZLb0pCtPyfR8eIDRqom28kRQ4Rl38FZjoPO/3w3Mo1CdR3OcN5Hxv9PgvTmK+UZtSrt5C9hqk7KUOwa6Wm05ofIyodF2mZVDvagdDyv7NAXQPHpEahW6XiGNAepn5ikxA3GjdqAlVokC3FyNKqikMae/YfnJ5uPMq5bDD6a1yx7nyOrx14smXdgyui9gJbLY+Cd6vSkxPWse8fJHe13kF4H+vFvuqjHBh2/DTIfFBN</vt:lpwstr>
  </property>
  <property fmtid="{D5CDD505-2E9C-101B-9397-08002B2CF9AE}" pid="100" name="x1ye=22">
    <vt:lpwstr>4e+N7g2DXXKokqu1+Tj0MpCUw7WxnzhPRhXMZPl1xtsvKPckyFSlFrjyKK8wFFfPO16PJojv6M341Hk/G10JSAO5TJx1lIFgCSQn6BX1dokWYxvBIbFPCoznnbdqVmjbfiufYjx6Nh3fDNZpO4J0aB5wmx5zCfDOW8zUWAI1ToNR9ASPSgsIQ4cOIBaDGGsQlqWepWg8VNScsneT33bAc0RAxG4kW4z1z4XRonmTRgwH8MrCbR4cgB8ePem8ccy</vt:lpwstr>
  </property>
  <property fmtid="{D5CDD505-2E9C-101B-9397-08002B2CF9AE}" pid="101" name="x1ye=23">
    <vt:lpwstr>G2bP7XTjvUEyryYMSWx73PZVBixqNjVvSOO+d7kfnAz2GSi2iGUHTeYSj3dEEUEkI+kwelCOoVB4/1Xp/NUOJrLtkVXAxOgTxALZA8TJD37oOOehZ2kfSOc9365lQo+iv7WrvYGwQSxyyY1H9e1xZlfRt/05wH4bQHW18Yh0wBGCF9ncyKjCA4YEaFWrmev2jczVILbc1pDb085uCQ7f5t5xEMFlKYdxuflHkjIS/6tK+SUTfyb3d9SBcIxyHTG</vt:lpwstr>
  </property>
  <property fmtid="{D5CDD505-2E9C-101B-9397-08002B2CF9AE}" pid="102" name="x1ye=24">
    <vt:lpwstr>aNDbdOBdHp/ny/TPzmgQYz3PjoP7LJIf6YqdY4XsI9mgGNI/2HLJ2MeqaOWb7G+e31TdRk876KPnetlTE1eDWmSQjH109idIf7u3mbxaUSf0012+xHF6ks+N6z5/MtK+xMvQONMKafvbj9tfNOikDh01BUYK2oZI39KS/Wc1ErXimCxwnor3v/UkYirafzUuE1rHybXIQNEZ/LidXNDK3L5lB9OMpyr0vf1UsyIfPm9UdauSbroe450c+A2LB4f</vt:lpwstr>
  </property>
  <property fmtid="{D5CDD505-2E9C-101B-9397-08002B2CF9AE}" pid="103" name="x1ye=25">
    <vt:lpwstr>qL5VKENDk0fPCy/nQ+QKgntsI0yn6dLTUhx7itSFstPtzVmACIVWCbtZ2g+VRWF6GzJPGh5rHY+zMzhybkHdt14swtd2wIv6ZYHdtYv3AW9H2VNtpr67ZSKgjBF9eJgkk1MHTGb3FbvdVoWLzCVd5Z6kGPgoYFIujw7ROEaQmm0ZU3cmTllJ7vmvUzcis+8PBLy+Yv2sCOiiHZrnhXIyXu1M8omwKnSrW/uIhuZWyzEq4mklT4/7aI6O/I1/bGp</vt:lpwstr>
  </property>
  <property fmtid="{D5CDD505-2E9C-101B-9397-08002B2CF9AE}" pid="104" name="x1ye=26">
    <vt:lpwstr>b15YfV3FPXE2U78jyC/vLjzbARpPGVzSEOMQYHn4/km1Njd6FXRSzGaL2HF/zmkYI/krSirnM6jwjYjVmPIfkIkE3JprH3rF7DaGTMLiOOYnrfa+ve/mq6A1FiRxt1Xi53OB5oxF2bqOXiD8qpdT8ObmNFEsU4WP/pglI6gAANiSSxwaMxktlkVl8UQz8lHMKMsficXSy10cSgkySVDVTHeZUsUy+MnM3Nufxt6oFPiSwg9h8DbJijQrlcP/pfE</vt:lpwstr>
  </property>
  <property fmtid="{D5CDD505-2E9C-101B-9397-08002B2CF9AE}" pid="105" name="x1ye=27">
    <vt:lpwstr>aX1AVKClLHhbTMWT1+bd5DCHWHL98pWQ4uotYB7GlpbgayocJAz213LTsJSFz4rhmwwxExrPVAlcI0wsktaR2SJrI/4GrykRIBnKLK03xtrZujxrHYlPqmHNOlpXtDxjTbyUpIGtKr9WsNq+RlM6dj3Svk1lkqxGst0A3Gc4f6lqnLCZ3d+fhRCMpkXZ9lcGvwnlJ0u/R4Be9ijKNup2DHT5IS+w7EqOjnj6M3ZucWyFLREosWBJ+htgEtso2jj</vt:lpwstr>
  </property>
  <property fmtid="{D5CDD505-2E9C-101B-9397-08002B2CF9AE}" pid="106" name="x1ye=28">
    <vt:lpwstr>9KsjfrZD2ASb+g+Go0g1IO1YPL97fS88liLIFjYtd1yOnVQXF0wAGrbjA8isJw4/xEQaOcNhwaQLzQiO2Ga1goURiNo3tIKfXCKsXifvXHpZKN6S8Fs+yuUIfmVfzGyDcaZQhpCUH7Godqq/lNFqWpcP7/7CiXQEwkZfyF/S3BN+PNZboPRjqqP7kIEfb5tXDE4o2FB8uexfsg7o6KdIxXGzyaxm7D3333M5JUEOD9G4yHkjwngwbOq8Jvko9aI</vt:lpwstr>
  </property>
  <property fmtid="{D5CDD505-2E9C-101B-9397-08002B2CF9AE}" pid="107" name="x1ye=29">
    <vt:lpwstr>TjYDedZPIkO8ArEZHlwf24It9kYX2R7rUi5rK8R1oiimF7d84VBDEcC2XpNkjTcUID3LOHlIILoJPi6fX9V57Eg5qTpaFGDilgj1VCl2GZI4cSd3ukFkT0eSdJacWf0A5mAr/IJgWkMp79Tp+6bYhF4p/BWZSpyDpWAafHQJM7BmQEhL/+n+250R9dQ50aAtCPQALCcMAUF7pCCiQUDOyI91peuGj+VrXeT1k6Eny/orYibqTWGshhP1N2swEL1</vt:lpwstr>
  </property>
  <property fmtid="{D5CDD505-2E9C-101B-9397-08002B2CF9AE}" pid="108" name="x1ye=3">
    <vt:lpwstr>RbP5tuXH2eetbqP6ODdwO0gOqzuAhLZB8BD5D/JnpVc9dh48BCWWGHiuz4B1MOUEkbmYpm93qqATNuP2U+pZrh2Wsnkxi6Yu+Cuh1eYnfL80+k/lDFAeGgVg/bxYwXnXLYlMtf8eGAyeLSFz62Iu47Mi8MRhk4hAbFCnkqbXiGJ2KslDOkpAptw2qW0VNIZMUpOvZlOTMZllRiB1GSoOTVoXdKYYLzB2dfU+hjgfNm7NSaHLWwluGjIRnjiZsGV</vt:lpwstr>
  </property>
  <property fmtid="{D5CDD505-2E9C-101B-9397-08002B2CF9AE}" pid="109" name="x1ye=30">
    <vt:lpwstr>H1uABx2O58p1oT2aT+XeePpZZrq6ys2HEgu/3pNhUsEHUIKkN9qThBTsRHzegQQRZi0jnRN5xyCLMCh3SdLrzkNziA0HyUBP8V8zM0v4Htsc2u50cXI1Taee/I5nVV1PLOecVPt1J45toi5+x3h+bcUccba2W8qbZ85pZWI++fkJ/10Dzf7HJgw9JlqTSGl2YuFXaOLvEerOA14ucJPP/s50+oBEVvfiedZpk+V61cPqfe+CpifdmqpQLltXxgq</vt:lpwstr>
  </property>
  <property fmtid="{D5CDD505-2E9C-101B-9397-08002B2CF9AE}" pid="110" name="x1ye=31">
    <vt:lpwstr>w/WlFPc7VeG9JnhPc+WC4Va82kswoy6LoRyqToSAwwXigfXYvPw9/UJvvtuV4n/4fcnH7QMGqQSPZCZkHLqLxeBNcSfkm9xdAHwUtPSYhmb0J6YaFrEmZHbm/QiWklr3csYxjE/PH6jU/aV612DEVX+eKvfn3WmLLKLu7mCAeEXNB6NrQqy1pCf/HEv79LJnqoEIQFXi+hORteI0nwBcVcUW7hK2KOASGUv3jDRou+LifKBVjtG2gGJjB0MjG1a</vt:lpwstr>
  </property>
  <property fmtid="{D5CDD505-2E9C-101B-9397-08002B2CF9AE}" pid="111" name="x1ye=32">
    <vt:lpwstr>vZQwpwNM/wGQ3P8Jfrl6BY/5Z0f+bKWd3LTRij2ryTXAOiKaQiGBoqqdE2dmaAyHUKbhjt0bgkw4XdXUlK3JERMjzt+fH1Vi5BgxOxR6y2U017S/Xn3dk/j+lr2huZldGCenjqRqyqOvvTBb5xLwOJsGtkz3XbVZ7/Q3mIaTsIgKctDYE7G9oRWvyFlpIT5d6YbraZwRu/NYN4T2/Agk1UoD9bW/nGw++cFMhtX4vpKaU9fOwJo/O2DfnyGy1MX</vt:lpwstr>
  </property>
  <property fmtid="{D5CDD505-2E9C-101B-9397-08002B2CF9AE}" pid="112" name="x1ye=33">
    <vt:lpwstr>TLMhb6tFZalQeBD/UmSww+GxYD0DGRGSirfQ4/YQbN6RMXvn1rz6Vl05ZQksJgzQwiEL9ArqJdyV9WV03SFqH0ZqYUK7liY+4sNSdUagcGMMUsi0Ao3Tqc76RJV4CW00q8Gag4PyIDSVT9fk7HO8o5t1AuI7zmem37TdSeuru8pVkF1ObEIhgTagHvpSDz8l9443EJcuqZb8Z58aFxo9dcSwZxVHsgwtL+gmL798vrntQLpoHgOCopY3cV3dS97</vt:lpwstr>
  </property>
  <property fmtid="{D5CDD505-2E9C-101B-9397-08002B2CF9AE}" pid="113" name="x1ye=34">
    <vt:lpwstr>VI9QiibSKTyg02850V1pFLYk9qY15SlRRtigitquzfK4GTHOe5Su2woPbc1G58ikFcW0o/mWEf6y8ZjGw7H5eXyehPGZupM7YXqndmgMKnAf/ca/tGfpwQ3ZiJRZ2jUhKdL2PCyqbCZiq1BlQiZs1SvKiZsTrFmwsLlEKSPhy7hu1EIPYA0zvYODFH/PA49/aaEsg9rgfVcGoGO9NI2P6VlP/3ZFt4naIDIWXfLrHLMWyClYHz5PQJowFN2hzLK</vt:lpwstr>
  </property>
  <property fmtid="{D5CDD505-2E9C-101B-9397-08002B2CF9AE}" pid="114" name="x1ye=35">
    <vt:lpwstr>qwnoOPT0C+pW6Vg91jvVNWeWAangyi60JLBkIUjAZmSNCC8h16NNpTyV1ESskw5scY49xq52pLkZLIrdUmKhvYSXRpYbFXjWFahVvsK90AX/UcAz3S4+ifH6HKiE+fZTH3hzx83FKURvTfqCD+m5YUrdv/QLvxodtMXyrImoevIHWI7l1PAuXYxPSoOxOV/2pSGK6fTMJvq2YINMxpOhjtVybnwk8+w+VL0mw0d+u+rIOSFQ/1Q3Iki5g4gxWNS</vt:lpwstr>
  </property>
  <property fmtid="{D5CDD505-2E9C-101B-9397-08002B2CF9AE}" pid="115" name="x1ye=36">
    <vt:lpwstr>zzmnqBr+iaOLgPPQ5T2qEk7tUDPsHhNNvT/F6vD6hhGF3AOD9n+oINwNDghJHtC3ZdfvWxhOlDeu01nQh9rNQtLSmV5SglUwAbzS7+nN41HHtdqaw0sOTstKjUOjz9GTEDfNIS6elFYiDVjXn668kfM+qRQkwmd+3pCLGycJW/iwgqs7g3PIYAkSbYnSmtw5AP1U7xAlezxsnc0rbLOKLPRws38BP54w0/3Tq+Eawn6xAWtze2/oB6UP1bLgo4g</vt:lpwstr>
  </property>
  <property fmtid="{D5CDD505-2E9C-101B-9397-08002B2CF9AE}" pid="116" name="x1ye=37">
    <vt:lpwstr>Jo+uJ54uoHD8JfxzwqEfI8+MNNfbSnnIgK9D390rMfYvduJ8NgC9Bo+zpPsZ7NhKyGNjig/OCUD5kQZYVfeTs+SG+k38Rg7+98AeiThfOH07Rg1BP9WXBzGsWR3nWSVPkcMqeaNCBI0sd9ewyN7a+PqSIk8VJ8Axy8F2uPger001xkzOgd+++JdjHqblWHi2o5k/DCUVehJe3tRolLtxukHlNYvjyXAw/7suqf7FxTuiZywL0BJEZ/3C7i2L+rf</vt:lpwstr>
  </property>
  <property fmtid="{D5CDD505-2E9C-101B-9397-08002B2CF9AE}" pid="117" name="x1ye=38">
    <vt:lpwstr>FpWUJR6I952VLOJVmIG9u/gqyYTtmpZB9zWrsGXFqZO4S17bAPPXUliXHHrHEnXT0mzNsi6dHfmo2VjKRyqmn7uIGPtnWyPW3RuVUnPEwlH+v8+qS60FfLpUw8NcUMvIlnnM/nRJSv+IsJxJNFVxPG+u6RknKrOWgclh313yzqJqh2e2bIgMhqC8l9g6+m3mD2OuHuC51wU48/SoGXj3imupzbdrgu0l8Yo9/C7nLP22EY90Q+92TnCyge15Iqs</vt:lpwstr>
  </property>
  <property fmtid="{D5CDD505-2E9C-101B-9397-08002B2CF9AE}" pid="118" name="x1ye=39">
    <vt:lpwstr>ZJyGk3la4fYozhUY/PMFjNUcDH0V6r2EDPwH2QQSqYNKchWh90CaEy/tBrrtQPXf10IJSp6FVTdVZv4c4rM49hIsZV2fOrHfNjlYaYeYY+O1GA4udRb0HtSMuafFX1s/0R/uJf3y7PBN2i9w9v0GS2nnjZpaNN/Mio+61QNvw8CrKqKSi/FNjax+LkZQnOb9cIibRPKmAwLkaxNbtJ3IF56qM64CMUw7vnyvXbtRHKsHKF5uKoARYbQvnjmgSiy</vt:lpwstr>
  </property>
  <property fmtid="{D5CDD505-2E9C-101B-9397-08002B2CF9AE}" pid="119" name="x1ye=4">
    <vt:lpwstr>uGKkBX/KQV5Rg5aCoz+9u9FG4a4SF1ioCTuHCzdypkt2ZvtzgEDnc+fkvz8j0rG/A0wwOxtxdqvmUDjSVSUSTygPh/7D4QSSFMxBtcRPPUF27dgMkSdFAwK+2a4xPl/YrwFiyXn/06qW0B3Brt5EFwhznOCB2LV2EczL+r3Io52hgFA83m0j6AUQhAoN4jcjTLgluJ5egToEXPR8Ud6yK00qecrTMB4qYBgwGzC1nyROFWc601MYYDtb03pa5Zz</vt:lpwstr>
  </property>
  <property fmtid="{D5CDD505-2E9C-101B-9397-08002B2CF9AE}" pid="120" name="x1ye=40">
    <vt:lpwstr>o4Rvabk4v06V+SvV7wqhjFM51yZalUjAIgNsKklf1LIUaQGstin8rfDvG60STUZWcXiJOvIYKfiEwD9hJOPZ2hsKBC4pvy9oDLNmJ/4qR+xBh4McMbLrwCmyIX5+QOMK8E+mlL6lmgaq3BJ1AZuv6TFRSY/pV7b1xSnZoh0a/D+VsGrLd7IFf4p7ZakHKK6sr4nXQNNz39yVA1b9L0HoYinqS0Qdhi/XwGZ+uiBXMv8X+6U9BGrMEwwooGE3ZZQ</vt:lpwstr>
  </property>
  <property fmtid="{D5CDD505-2E9C-101B-9397-08002B2CF9AE}" pid="121" name="x1ye=41">
    <vt:lpwstr>vloShppskK+wcPmLkwqPeQvnd/SHREtZJbHVPg/0wi1ZMQo6AHCLE65ehpJfbxUeQtcxAhFW4Kw4/dnHYqTwMOLweIl0VKKAig9ksP7+LpD9zmBHgZ0prXocC+uelYXtKZMUlb72EWs4JaxYz7LwQXTXuWNqr1Wkd9Hm3jUMn1TWlYbE5bZq87BjGJNPgL/7LiJECCfRMMKUiUrA9rsJPPsf5gGcZpeQFU43LM2cVp7Oit8xo8twQG/lvC4l5eu</vt:lpwstr>
  </property>
  <property fmtid="{D5CDD505-2E9C-101B-9397-08002B2CF9AE}" pid="122" name="x1ye=42">
    <vt:lpwstr>BnFgCKtgFbf/NRInQL4R9YWRX5L7W69/z6RzI+3g4gImMOIN79nAVaoK6nt927VCw491d7l5Jhrwv+yla13KaYLXa7dBCr9skFUpKng3KO6MtTY+tbwuDwQCcjxRIjLMt7cStyeBeeoiDzcVDv9nZmy8WNzblyK9zXHgRasV4MDwJlzsYKuXHwHwlgfV1Gp79iLKzr99cQ9HF7/FODEjd4EGKk+BQN4+6OAQKcaoMwGMbd5LfCs5oH65lA105uD</vt:lpwstr>
  </property>
  <property fmtid="{D5CDD505-2E9C-101B-9397-08002B2CF9AE}" pid="123" name="x1ye=43">
    <vt:lpwstr>oa3SYQuu75KlPCn91+NZVAW7C0rYTn9F6RP7YPJ+ljN8Zv0S/OjvcLTLWXWc/w44susA6K1HM9N+f2pBU2a3R+/5SGD2vgkf8aFEQDaSPJAamkC98uqUpAK0dHmLTytUTgrhV+sQsNomMsBq5F0lCOVsxBCzh8MtHhgQ0nlX7taXUCxiMa91o99sm5ZRDVpGOEnRj13fPPMI79q8BavjuN5/uWiZs6Znv3ZESnypC0PsGvtt0q8SxV5aGUGstmj</vt:lpwstr>
  </property>
  <property fmtid="{D5CDD505-2E9C-101B-9397-08002B2CF9AE}" pid="124" name="x1ye=44">
    <vt:lpwstr>a4VcEGHYgul/1NRhdrtXkQY7ZvvrQX1biGr09L36ono4BJfuREKD9Mf8LNyw8FiUgvNnOJ6U6ZduMolvm0QslmLDXGp+K0fZhtWfvrqBhQF/+42RPmX1H0XRsSScqALYBi+cv+nXQNJTEyyiihx/rnuBedZmId4UEcxmkdG2aFiv0tHIaC2jttDeRGRmv2Uiuc2EnXar8nhkuigEmsf+gVQEjXFhkNf68gLk+uF1C+8hBjO/kRAK4ymm7qsr0su</vt:lpwstr>
  </property>
  <property fmtid="{D5CDD505-2E9C-101B-9397-08002B2CF9AE}" pid="125" name="x1ye=45">
    <vt:lpwstr>SyHs5OJ12/diEtqaZ7k2ry7USPHHy0gOk8uDNpVLtLssQo9HmcK1Bbdq1EhhdiO+GxzOSNcbynV7w4/MIug4T/5zqwIs+CkDe+7vgSyVWs2udzb5P7DLBfsDzt4TdJYRLwwr+ZOm0EX56nLuXJPnFS0tMjXJLPrcozVWDzun31HOe1TbfCIPxnYFl+1HdlXrqL4aSiHT9XYWFCxF7wgDO4Bioizyg1zs5EC4jcUtUzY0wPYqDUSBFekOIGRMNKo</vt:lpwstr>
  </property>
  <property fmtid="{D5CDD505-2E9C-101B-9397-08002B2CF9AE}" pid="126" name="x1ye=46">
    <vt:lpwstr>QIR9656P6qG/2bN5/2FmBkIzYVGEv+JtMKz/x94RhMFkuVXmqbQUAvjlE7YcGcYWpb7TG175C7F+6E8pDKRTazCZqy+9EAuZGNDjyFdRLmZcU29ww85RUVv2jj4MNHYioOYtaYzq6Ejmdz1bUZOMtjuEm7BN9Up4da2m2/IMmyq1H41rGmJ/yARIGhjRvAUModfYIfHQe7+ZoSmnHejokRODmrX10O0XH8HUzqA279WzULTTfEup8VV4Vc1VVSQ</vt:lpwstr>
  </property>
  <property fmtid="{D5CDD505-2E9C-101B-9397-08002B2CF9AE}" pid="127" name="x1ye=47">
    <vt:lpwstr>rEmxTwqh8zG1BCXE9k/LArvpOp5vZ2+GSDPh+YXg1HwXCmwXNjT/oTEZ6zYImo2vSQ+tlsdCEX7xkr1c2+DqGkWxzbMkYpzX9iaW24mbmM8Y8HOH1P1BymX0Y3IoFqLebDgMpZEO05XNfo2IFPKn9shpMu4EkhAa+1CvCw5knvnZffIzDSkBXrk4FdGkJQ4ZnXsu/R3mnhlgSVS/EGchLKkoakNDyQwBvZJ7aH2AaNZfnoy5cYPR/xIE3+xQrZ+</vt:lpwstr>
  </property>
  <property fmtid="{D5CDD505-2E9C-101B-9397-08002B2CF9AE}" pid="128" name="x1ye=48">
    <vt:lpwstr>umowznBX8UuMLdfk9I9cKk0ntvb4K3Vi9PCS7/HK4xTjs92Nlsm+T/4k5fXt5cCOv5Xg5XxdhUIegpa7TA4iagTMapRPIxgKEBkyU/TNu5GNo793pvOO+EvUYMiIwyxMNY9etWuPIUAJdPDW9MBuY273H/hUlSjf+06eEyJz9p9i/SKeKN0dcApiTHvU7pVudsUdsSGi8STleFUXcbDJmM1PlkpwVAuGeHoIX6q33lL7WVCTeyW+Uh7tyyoRIIk</vt:lpwstr>
  </property>
  <property fmtid="{D5CDD505-2E9C-101B-9397-08002B2CF9AE}" pid="129" name="x1ye=49">
    <vt:lpwstr>wlyK08vwxOzciaV4i/lEZ9VhY1LG6T7bKzCoyC+2oihDBr0LgynLjsa8BZWznWD3Kb2n+1PY3ntcvVznuwCpdMqdlk9vgBzEaWNt/CKOUJf4QbE0u0oZeD6Y7uJVXiwIiKP0FaQ8vNu7B4/qTu+c5C+yXD9KfIP5VI2w4CEV1hb0OEBqybKPLUJ0msyFTspCI2g3PKmkfAvlj7EKM44SLmSs7LdW2F3hHHh6xK5QV9abcuGtQmL9uQakkRZLHmE</vt:lpwstr>
  </property>
  <property fmtid="{D5CDD505-2E9C-101B-9397-08002B2CF9AE}" pid="130" name="x1ye=5">
    <vt:lpwstr>ZZa6MDQ3BMdeqsrjUQ3K5TRosJj5H+TJ/sfEMs/5SQsCaU/QUoNaBZ3ymUn5gmbMC52i06PSnd/pLQgZSk28vsh/zYVW3QIM6A4DbXW4P0zoX2vPEys8uHouL4H8DLJ1pDS0nGOXYdVIGgqIIaFEY1yz7HkWlE46GYiOZw1PsLHNpq0cTv87RYva/Ma15wNHo49GxvgVPCv+SxEOFDqFOrLilYmcpgVCkKegDony1yEx7E01NpOroXQj/9BS0n1</vt:lpwstr>
  </property>
  <property fmtid="{D5CDD505-2E9C-101B-9397-08002B2CF9AE}" pid="131" name="x1ye=50">
    <vt:lpwstr>kv3NH9s1KKpVfDUOZQDhjjo+ZcGVhjf8dfetK2VqbcFhwcldGJvUL7rwL6XvzDhMdZqGXtI+kSOhPzxrtqW4HVdlyp6WSDNWn/nQrTmtuaCWs8Zyrvw85LCBNFWhgCFofZpdqegyacbdBBP4WMLzKdhGLrpO0f1TUz3j8NUvO9lPb9njPE+aSrxo+jFo+Pq6Z6pVjd5LTtMyYBI7bMQeX9q8xbHJOxB2MHSf828iDKtGGpfgAFjqp0EiAjguCYy</vt:lpwstr>
  </property>
  <property fmtid="{D5CDD505-2E9C-101B-9397-08002B2CF9AE}" pid="132" name="x1ye=51">
    <vt:lpwstr>xzKP+VA5EH+e4kymZfB+2Wj8uHAmjJLR5WJab0w5HnXhYmBJFp4NWex/UZN8mC8lCBmc1wIb4Tvgkw+JkedJD04CLQ+IN9/5JVA0Wuexk/WK986DLSzNpiQm3aQkeV+zuPOmuVbbsTtwGE6MTbOWVwyMJhORGXmwmSX/ZogI0cE/xQJTpdJlI43l1zuhCJeKxPJ+A0U0cif9Ha5/1ddkaIqfayVWiF/jTkvMio1+WAv0FzD8BDlU2yCaNCwciiO</vt:lpwstr>
  </property>
  <property fmtid="{D5CDD505-2E9C-101B-9397-08002B2CF9AE}" pid="133" name="x1ye=52">
    <vt:lpwstr>jzf11WAl1uIs+DDUG9wIngy7Tp7BFO+zsBS0SLhM3zF5vrfhAUbvn8OU5mOswbGByTEVkFuDv0LpHWgxmqOwmZyt4N9nDzMoOgh2AWxTmwvexeAZgR8Iby3fILb8nuM4rkjTLgx7ffcPCHJI1Sn8njBoEwWvncJmsBxMPnscOKUmzFMdf9Q2Fp6/vhkXr+9x9I6gNIvLEY2nBOK/tMyMqF0p4pSSaNSGX/cTPDu9FGPr6xmjv0Bfp4X1yZLOz+n</vt:lpwstr>
  </property>
  <property fmtid="{D5CDD505-2E9C-101B-9397-08002B2CF9AE}" pid="134" name="x1ye=53">
    <vt:lpwstr>rqdG5PHlvjRubvXyHKbB2zJDV/hrGD/vLZpYDCiEFt5Wxmf+CaxoVSg1M+y2GTCUrClVCTX/Cs2d2Dj/hSO5lu6djnsX4Q4iClj61VfzsEo3nlKqcVD7SxvEWTTbr2AyxCgSF+VAGVJMqJtPv3C12dxzoSRhyvL/1T16QoxNoBy6UcRbp3QBfQHdtlfzCAu6+toyvv/IXwgJ5WMTICbIlivEmBcGgIIsIGyv5U3XvkoX1T5MUPQW1+OPGJ2arbC</vt:lpwstr>
  </property>
  <property fmtid="{D5CDD505-2E9C-101B-9397-08002B2CF9AE}" pid="135" name="x1ye=54">
    <vt:lpwstr>fqUfk/nmQJxYhlRMRRuQD7OnJ1e6S1H/4twwQYWl7sHcCwgMlPWuiWxsiIbIboYlSe68967b6NXwSfJ86QYes9Ad8JFNFKN4MOnlGFDFft/Kki8csItvTRH2xCJxRoCSCJ7Zd2+8HgS1sJCcWNX1FUf/Uf8gn7dRo+eCyR/CtCxZ6ov22I366GfMeShGDacvs9CLF3GvNZ/mrPr/AWLXQFkXhUxXGGlQ+WCHyiTiSAyyNRBPnVwZnAUy1pcGNIw</vt:lpwstr>
  </property>
  <property fmtid="{D5CDD505-2E9C-101B-9397-08002B2CF9AE}" pid="136" name="x1ye=55">
    <vt:lpwstr>09UZZ/ynENHVmGD7i0uWoabmJ8szJyMkwths+BRnQv3x4hh6sjuwohER556sbGV0Mh9U4pqEf0dyMXo/E1V5X3aDydJI+2IkkhLmQXvjNyH0PveFV7v3fy7iK8yMxWjq4T9bdONVBczjHwFpYmwKNEHl8Mql0iq4I746DcV1TOxytkboqUFm1rheAZ/KjRWoyALAtwesOhfPb92V6y2KSrUTkGT9TeJCldF0xwmk6dnvtZE4K9r6KNRhlg1t88X</vt:lpwstr>
  </property>
  <property fmtid="{D5CDD505-2E9C-101B-9397-08002B2CF9AE}" pid="137" name="x1ye=56">
    <vt:lpwstr>7VxrcWMnUSSJS+h0m7jApx9FRMmMI4RbuUYPcne7qKBdmMHoVhwFYAYEnjvM3T0MAjKLW9Xm6LIDBtQ9Q7wrBQ2Bwt1fVQed9v3NUv9+PsYd+hqXKq/tgAtfYdzba3qy/uYfJVIHMO/WmFed7LHHhK79/eFhHt9mAm3AX4MQgCj1hJWvLthavuWTjkmSDc+NTHvAZ3UnnoqJc8tBbVvW1rZtbf/nD6o9GgebL4AIEstO1XFV55x8PK4r3xKXh5g</vt:lpwstr>
  </property>
  <property fmtid="{D5CDD505-2E9C-101B-9397-08002B2CF9AE}" pid="138" name="x1ye=57">
    <vt:lpwstr>CjyVG4WJC/S6gj7pOHP86z5Peoi8MezjfobBaLuGP9oNSmsys0Wio+8fvid/6A/BT8SMx3QHBoPqv9cS0a5poYqxHTcQQgoF8c5MElnCe6i+h9NSMyV5iiS3L6h12EVR0J3HpezQsjoaYYuBtrJrLFZ0wekxpigh9LfH8Ki6R30+NTgaiNH/hFyc9GZUxu1K+A+f04yrmK9y9fL2TztJE5ERgLNm6G3IMudwjBEMnSdz0imSb5/unsM5BQVzzG7</vt:lpwstr>
  </property>
  <property fmtid="{D5CDD505-2E9C-101B-9397-08002B2CF9AE}" pid="139" name="x1ye=58">
    <vt:lpwstr>PnZHBqMDKc/lqZwGnV8f5BB0GCT61cCDW0Cqj0iPbwv4REzbxE8ck6mSpxaALC/ho+g1+3zlX8hzSBQ8eLCYcbevxa688JGx30eZh64sqBU03Cswjxdy1v0+Mib8urs+louMSE7PSWf5zrik33U8K/M5UXDEdcyVdnxEu6srwra3DwbQnXG25aqMtNFINmznSe7wfcu1oXCouHKa6jseiaXKKOC9Vj65FNAUcJ0WnjS/dOPLJU1yKCpvHBhU+60</vt:lpwstr>
  </property>
  <property fmtid="{D5CDD505-2E9C-101B-9397-08002B2CF9AE}" pid="140" name="x1ye=59">
    <vt:lpwstr>lSB929GuI8LUluzKmimrndeH359HWurUrj/k+X33qP2LhPX9UHJEHYG7Ro8aERSb8mczaeFv/8us/5RwaBuvd0oQPDMvr4UD8S56Bql/eYy5KWVc9nAJG4FPxnSwXIBvl5NLMBDs6tWsrqjrKpYb8LIRCaisVf7O4UEwc2EuyWf2g+9hMSrvfTdWjFzxHDRZoJS7AUamOHpS9UR/bGWPnV5+Ml4XeYGTjIqgqAHYD1eX2/RTOxcIJHL8XM/wrl4</vt:lpwstr>
  </property>
  <property fmtid="{D5CDD505-2E9C-101B-9397-08002B2CF9AE}" pid="141" name="x1ye=6">
    <vt:lpwstr>eoFecNYtJHci1BxySmaZRsnAap7LWNKRbz5ckiiUhKOvx33Y5rTjR3XXznRny6k8q989jYwzd2NrckUMIVQMKXGA+1Z74Euq67Np8o2e+bbbmYExBABWTfDoaRyN/pWAG8ICXDcZpoPYxdFZlqrXuCDsxblntQKFgAy29VMt07/7VTdFZx65IXjVR0xdRazpJ2ZXZ7GruZklAryMArZBOEiNMIP4ZaoDmp+bC9u18qTBkUqV28Tr7+a2O8vt6ZG</vt:lpwstr>
  </property>
  <property fmtid="{D5CDD505-2E9C-101B-9397-08002B2CF9AE}" pid="142" name="x1ye=60">
    <vt:lpwstr>HoLo6vxjSaqgaQ7LkZqWh1s3xz6l7Gzcgxr7FR4OLKtGoRvl81RiN11ZCFN7WFE7gg01FnxbSWO7yc2FZeZboPa6qx5Nrgfya6bNoeZmm+CMSf+2wH2c80Z8Fv/Lo2sx0L8Q0GQfiOlU4AJoSx7dFBmQFML0Zye3dPSMEeItPWDkz5xDP7BgQsRg4teioNLUuCUnWuMtAE+TTlhhRzaLvv3GJBLQf0cxGJUNYcdPe/EMKHxgS3xtXiH3th/qqCg</vt:lpwstr>
  </property>
  <property fmtid="{D5CDD505-2E9C-101B-9397-08002B2CF9AE}" pid="143" name="x1ye=61">
    <vt:lpwstr>IHSCQ0zIn5Ss4FN0henl3sC15qQxe5uarU0GYLtyXVoQuWMCgjx2B0RhvOUtPrl9WSOSnNTMCyeRv4O6BijU3aj4vgTDSxDQWOcX07pV9/hx40o93b9zMyP3A1RoKzY6mB0dgt5YTR5YY4UEmYXBH0kBtU8O/47gsM0f/gCO+Lq55UKvRvBU6wXhYFPuwy3GzqIHjb00IVnuczvW1IWqU6o1S9OmPkGg7TH7bWSv6XzyPcWQCKkEhgvO+u1P07o</vt:lpwstr>
  </property>
  <property fmtid="{D5CDD505-2E9C-101B-9397-08002B2CF9AE}" pid="144" name="x1ye=62">
    <vt:lpwstr>aQUQ0IzwdCgSgn6HdvkxmkM+PmuAs0s1sxCCQMvm22RVzQsdaHj5vMf4mUtdEjFhp4e9GOpCqlV7lYTgWfvrBaKG8MFZrBvhvMPqYbjEDJuxdyhVZFDZgQlWlXgwWFVVCJ5RCbAr9hF8NNHlJefCwDE7GUCkpU2/znh38aFW1cbRQPTK1raUx4+sf2ee5OA9muMm3tyzRTNcTtcqNE/QTkpNbfHvI7VcLLwWgxID3EXhtTGGc6dvDC5k/523fjx</vt:lpwstr>
  </property>
  <property fmtid="{D5CDD505-2E9C-101B-9397-08002B2CF9AE}" pid="145" name="x1ye=63">
    <vt:lpwstr>VlBDGoPK+CYtTOic1JuNOoGOQFkPUDuMrg1nJGqnQKeijj+x/9uEHE1KBPbqbEJu+2bz1vHvM2eDd+D0qnJZYtN2ep1+M1wFpuBMHrB8fHNBSZuczhSPe44WgyMDtvsFVIA6RDBpP7UDb+OCb53uZAZIpd4qSeBCk6ebZNUgPOBKAHZInpyzFFL/5S9fa1Vo3aiDul2Z4cGPCZ3DUJ2Q0aSPwzkD/1jdjJ7Lyo6Zso/IRNgzAmBSoBlzpvShfO1</vt:lpwstr>
  </property>
  <property fmtid="{D5CDD505-2E9C-101B-9397-08002B2CF9AE}" pid="146" name="x1ye=64">
    <vt:lpwstr>7tXb9ukX5vu2wKdLrBohESatKSb2h6G3POHgtxjduzzE8xOtxqN8+lCWzizTRdiIj5IdXCc0l1420+aX8z2dKeqp2doJ/DjtdOQZy2XXv0M4lO9KRZrnJbO/WBSbDlh6XcBOT4uSeSlHRB7O4LG6oHrVUV+DJO3GjE5gd80z46DbpL8WXI3+V6CKFV4Di3AmLSNphHYfOvpFB0Pivu4yN5AWYFQFjnZ/l43a0M5HjDpYIQrWaDuT9AfdKJOKB02</vt:lpwstr>
  </property>
  <property fmtid="{D5CDD505-2E9C-101B-9397-08002B2CF9AE}" pid="147" name="x1ye=65">
    <vt:lpwstr>9EJrMPd5W8xEEWiDy7wJ/FJwOvqg2T3z1S/rTFBXZjmU0qVBq83lZdTfvUlo+ncy4kiQfZ+5nOrCZ19Vc0ox5+5rxB/gamzK0GTcfRbuTEdZBxYiQrxf6L340UohL4D5W8IPg4gQlF3nGP24a80IOLYlcFYr9bZ7WVH+shfzQVZzmIPubs56Oejk63qPO9aOpZSfnM4ofG00z6ZaDTTO3qV2EVRZaAm/5fHPgi6371L+WQLhkEDBr5F6RxENn7D</vt:lpwstr>
  </property>
  <property fmtid="{D5CDD505-2E9C-101B-9397-08002B2CF9AE}" pid="148" name="x1ye=66">
    <vt:lpwstr>9Hid4iLhOE+Uy6T7KmgOaChlWHvV+eRwdLpC/gbhimWoefuqTT4BtY8tEqLy0VcCQHGripL0JK9NvKMTFymYSBnxrK1EmNdlnsP+JwoIfP0V9J47liiHctNuDmqkkp+PdH8Lje1IIpSMR2beGDYI9UelZ2qsQmtmqG0SHwj6KzSHAQiILogVgElyXu7uxwd8/pJ3OAmUC6f9V7CRAvHLX9OclZxW8b9oGFYX47nZNAH6acvXNELSrbotbk7NvYW</vt:lpwstr>
  </property>
  <property fmtid="{D5CDD505-2E9C-101B-9397-08002B2CF9AE}" pid="149" name="x1ye=67">
    <vt:lpwstr>P0spddPr7BDlqNjTPOrBMVhWQxN38seuRRbR6su9AWRwwXwPMeUo1ws+zKekHERAPwFP8LRpjKicuMSGRaUwxOgsj4d6o76gI0nhiuc0sS4KbeveBVnxfIbLHtNCFxopy5eUm6LvLmHAxC2d8goDT2E559jxab9rHeDXBvql74Kr6qxl5d8oNO9NfICFY3H/7c/b8hclxKTRBqqORt8FCAYVnvT4s3jo5+8BmR3oSNuJto57u6Qk+MaEO+Xu4bQ</vt:lpwstr>
  </property>
  <property fmtid="{D5CDD505-2E9C-101B-9397-08002B2CF9AE}" pid="150" name="x1ye=68">
    <vt:lpwstr>rMHvriuCb6n9GN8AZJn6RzYL10F1iJ8SdDwUt0yEe697nQ/VTy1FGD1ESPMLdUHe3F90l92TjILqRCsM2ZgpuIFaAG4QNNycvtIMFutieQhDD4OMiTdHy2stgkb0DfhXbTMk8BB0pGMsVZoAI+HmRdl1clciHKSARbjXTFWfo5DI5WbRppT93HH8nK0sReuaTnvdstwkcTA3ZPSiRBxrgqEUZfCVAKIY1/vhoIzLAFcgEj0KDIVhqfsBuDucz+X</vt:lpwstr>
  </property>
  <property fmtid="{D5CDD505-2E9C-101B-9397-08002B2CF9AE}" pid="151" name="x1ye=69">
    <vt:lpwstr>ye2b+E1i0EhrPGvN1dry1b4DZIqPsgjiTbB5m3sz9b7LDVx8FDn4NSZAoN7BhyuhOSv4+XffsYYxBE27TPmaVk+vdAjOUegH01CJuoRFLMmzV0pG/9A+zYFujUrdcee605fGFu29UT3d2o+nE58sn6+4fn1aGXBziAUp+6zy7N7DJsxjCDnzngoR9kHA+HUKrYeAHp/x9wzoz/J4lC2I7F5A5Osv9HniDmHXkJwISJQ1AxqV2iwp3rvrNvf0FE6</vt:lpwstr>
  </property>
  <property fmtid="{D5CDD505-2E9C-101B-9397-08002B2CF9AE}" pid="152" name="x1ye=7">
    <vt:lpwstr>Y/xybRKwC3uS2FV4ZZBR0TqH6e0nw0Jrn5QV95sK3vbBkBvj8fd+L38hdTX8fncK8pj5B769i2Td/tUsLzvF/iAgXGEO1hYQkQ9kIR92/qih6Wwhh2Tlb+w/krRy3hOBnkfWtLyIVNd2/+uoLL+HITU70fElHKQorB9wje0MjV/fm/bv2nWBGcWOTBE8362CTxwM66m2epv7sEmQEucSlqmNYc/z1npXqdGrI/KaWHPcwJWYiZtRWIog7mq1ElZ</vt:lpwstr>
  </property>
  <property fmtid="{D5CDD505-2E9C-101B-9397-08002B2CF9AE}" pid="153" name="x1ye=70">
    <vt:lpwstr>exTgbWfy1cpLNk9wvyI33ax8MUMDzTbU8RovBAzeDLTr70x6N73uyGGDt0yeOEHPbUj+ZqegVunsuX0kvagxwA0mcq7vhBxb3kTBA1G6MDOvRI8xTuSDmHs7YPqrv0e9fKeK9V3OLR2caze/7D2oPCrCDmAaaAKfg43g+1MfXUzQcOgCvx2xd+ric8XpO5MUX1nuixlX1QRGyDyx+CjxkChGMhfDdes2Jwq1dYHke78Sw/b1BRToHqIgn5UwiI6</vt:lpwstr>
  </property>
  <property fmtid="{D5CDD505-2E9C-101B-9397-08002B2CF9AE}" pid="154" name="x1ye=71">
    <vt:lpwstr>vsQKEzqTuSomCM6FJfCk633GUU6kP0S+Cs6OCDym4ooWvd/MwUOaOhUa2x+seMmFmDiI6ZwRnICXUlbW4NNjKn/NS+/HnCO1DI7jj8mnLw7h4rSr6915W32R4LFCRWeswbVThR+haPvV94LsWg/754y/S1/AKs6iqBd7JcDWU1/3njKPU9qVcPebE7yibHegWtxkOb+frxJlZmPQE82b1DXCZ94Y1I9BUMusNag+IKMykBRnJMgRCf2nb8VIv0Y</vt:lpwstr>
  </property>
  <property fmtid="{D5CDD505-2E9C-101B-9397-08002B2CF9AE}" pid="155" name="x1ye=72">
    <vt:lpwstr>AwO7UsAPT/MtKi/3/WTXBFhu9MfI6lHDePgpMUcXOYiNMEbj8c41DbiQxruEB9c1dn6kDl3VvEyiD2ZqxAzorjgsAV7ZLZcz+MdKeAjeDWJPIF4X54Cq30yNf7090D8Y3+X2V8+19Vu279V8B/SKZhMyGvfJgymp0bw2TS9N7RZ3DRehPTLwtrfoJj0ZUUppgJRaMRWLqs0zCnxnpomEqMHEfoht/EBPHH5i6HXImogosQPgV/4S669NDxKqt3p</vt:lpwstr>
  </property>
  <property fmtid="{D5CDD505-2E9C-101B-9397-08002B2CF9AE}" pid="156" name="x1ye=73">
    <vt:lpwstr>DBzpc3HhHFrQ61M9IscGs23jO0zNFg9Ghdjv67PADS3rOZKfmDBPoWEBoH4ujI3oFXVHE82CjC4pWqtj++cxjejnHTGHTaCfrQlL1cgJWxCtBZNQ7cseE1Rdt0m52xvZLwDVxnfcACG68JmSY+DR0umyXgK9OnEMKcOijfhz0otVfaNZqq37Jm8MazG3v9obzC/sANveNqhltSSYdbjApr+HJat9x9yjbGmJilYAFXWQ0LunfdBjFM9h0J+bVKm</vt:lpwstr>
  </property>
  <property fmtid="{D5CDD505-2E9C-101B-9397-08002B2CF9AE}" pid="157" name="x1ye=74">
    <vt:lpwstr>1Bd9r9S//WIITvuKMTQOgbZ5kcgn62pjDNoSbYg10EEBiscdCbM6McXKLGviPdVpWXrGOIodFmRJMbLo92FQZv5mStwOqKgtWo5YcO6i2WL22EYC9IzoPoHRsSzeQDP94S+fpUENZoPinbm2TtcD6aW0YzNBIkvDmtTx+DIO4PTNVo1LvcwoIyc4wdjr9VObruqzUbdzjjnmA3hEjxe0jf6ue0wbzSbTeJjgtngLUV7l7KkZkg0sswHuK6JYJZJ</vt:lpwstr>
  </property>
  <property fmtid="{D5CDD505-2E9C-101B-9397-08002B2CF9AE}" pid="158" name="x1ye=75">
    <vt:lpwstr>JIyuzAaLdWO30AdsMBCQfP08IV3WEu7GW8T7Yx/J49bkMYGp5utYw0fX5DPNVc+J935ldmO8KT32NJX9z6t+pixHNIP50PwV97hI9DMqdxOKdC3qOhz62vkaM9X3reNkKfbRTrxXnMwYgba7ighwebwcI17vC/yA2qsL4hqCww8MW9Q0C5pRYUS0fV1ZX+uNAjKyt0IqkEGaeTmW0YLPNcVbE/JCM+HBtdJqp7BPKycPlI7rQa1kC3mrgEndxYw</vt:lpwstr>
  </property>
  <property fmtid="{D5CDD505-2E9C-101B-9397-08002B2CF9AE}" pid="159" name="x1ye=76">
    <vt:lpwstr>P8JbBQ9vNBfO1+U/DxfIaqmPIWInN8ZdhsjZ3QOQMomTwNuaF7gdL61QhE5oAaiKXxkZ4YjJYg08BJUrXEvAI0RgysakI1xbJqrLZ5OLujYMLuiQiSJ7ktoPBL80Vr5iTKP5oQtCE3oRz5/Sbks1d7utY3ZIsy0ZA7cs4+FX9n8+yTUFpDNi/4sQl+DZ0Gz1kJqjnUbq2Tkf88uK2AF305GSMs/ri5hsOf7NNGXywsmF1BVwnmIPTX08voRiAKF</vt:lpwstr>
  </property>
  <property fmtid="{D5CDD505-2E9C-101B-9397-08002B2CF9AE}" pid="160" name="x1ye=77">
    <vt:lpwstr>yRcv/B26VEp1oSJtJ7LGUSk+fmZTcJ0zbhm7JYuFPysYz7RMVxk/KPVQGT6e+sWRF8LrZMb+wAddgRpzMQXr9BYdoibDD5wLwQ9bgs9RdizmVRYtk87IfAsm/AV0cuu64nYyqv/piUF6EGSMLBkWV2h77v895LGlOdk/7grfXfQfhcR6nndbR/Z0gRiPxK7W2+1p7AZNUyyMXhdyoo6QJBD2cnooRP7kYW+0aIvjQ8htqScfHwq+IHCZkH2bhmb</vt:lpwstr>
  </property>
  <property fmtid="{D5CDD505-2E9C-101B-9397-08002B2CF9AE}" pid="161" name="x1ye=78">
    <vt:lpwstr>Nm3Yn31p5upM6glh7Qu5QuwiwXVfYnC4+5Qd8dTDsdSZomRjZmmG2IDjGnrol1G3YMcOLmEJXP/ly7hlETPHvZd6PlCiEg4UyyI0p/ksNPFPaYam+Ggbp88eFyJzUrKPOpduigOTriag1Rdr2XUjW3iVSx4zljfROPlyRMgKAnUfqTmacMIpCjhtbTf4KZMwStBSvbb44rGsdTJRyPrQSdS5ttTndWZ2ETedQWb3Umqb5SCmouAH3jwjq+EV49E</vt:lpwstr>
  </property>
  <property fmtid="{D5CDD505-2E9C-101B-9397-08002B2CF9AE}" pid="162" name="x1ye=79">
    <vt:lpwstr>mHhX0CNEjUahzQCTIviMyh5jwq5F13GJYvUV8riFE4XphJMtq21BsCxIYX7IVvmDXD8O2cATGnXOCOYwtjOaF33Ihhtg4J+ltEEefjnZ4S0+SycdgW19TCfx+dwxb1AKuA8C4guI7MNBxpfvlbhXvuq82DiwGjCn+z3ArPqqw5J/+z+HaNPwSVUasDdS75s96bleyLSWuGZqASrp+jDUvrTh/gVy4PGer++X3geT44S1HcFuAq4XLTLgdaaL+4X</vt:lpwstr>
  </property>
  <property fmtid="{D5CDD505-2E9C-101B-9397-08002B2CF9AE}" pid="163" name="x1ye=8">
    <vt:lpwstr>0eznmaRUXiwuef+MSDuBxvSSludRpYxq6cize7cfsrZ3Pb+lCnYbjRMdNvkyU8tFHDqJrqz/wKoDCWMyAT+SvzBmc36ZH+1dJ/bWQegYavDTc3PIYvpWoLWOS0hccuEoJq3exu1YgIsOh2mbmZ16Rn6nKpz8/URvoNb4UY1i1abk/C0LW2sV2D0rYBbF6oindPYadYoobCC+tbfeXBxdkwg2pVFh8e5iV859oCMlISycla2EXLE18sg+PIqTlfS</vt:lpwstr>
  </property>
  <property fmtid="{D5CDD505-2E9C-101B-9397-08002B2CF9AE}" pid="164" name="x1ye=80">
    <vt:lpwstr>lxZt6VUd8sOyBNLnm+URQh0EECQsYuneN08b9ieYjha1NZVgHck1GcsFppEU05LPksGTTuj4Mv4SicuS8rtP55fBGNcNfYIHATEITGaxqUwmf+vQmk5A0JnfknEs5JQyTmPdoPG0/TJaZtVSEkKpcwOwARtJZx5mb9R8oo5d6K/vNt6Kn3cn0uQFEaIGdDb4uZlSW9JEKPcSTMrt7SzD4CoAltFK4uAR9EL+UXr5SOIXgbygwZ1KQOmqUWhv7y5</vt:lpwstr>
  </property>
  <property fmtid="{D5CDD505-2E9C-101B-9397-08002B2CF9AE}" pid="165" name="x1ye=81">
    <vt:lpwstr>0nhGKdXNW+pkxYxbqlvrWFv2bf/mA78Ivm85Hm9UmLcQkqiemCI5AboMx9U3vvZmwNNEv+5+YHqKB05uVm2GV5qVBm1ufZalaE+5EWLxg+kHA6cNIRI6X97EwJkpKkk6/22e5MLztSKsxNs+6cuth56/Rp94Ff+x96B+zB7Ro3VDnJFMFeZ167Snwqur3LvGEyrV7+wnTF5M/8ZdtLlWX+t+x4d0n07nM2s4A6Q60SdkGMirZ5m83SK40AO4Vkg</vt:lpwstr>
  </property>
  <property fmtid="{D5CDD505-2E9C-101B-9397-08002B2CF9AE}" pid="166" name="x1ye=82">
    <vt:lpwstr>+QLDRHIRPGK80FyakJUlU6m/VQjL/d8EUKbLGL+3gMn/TZ+Ue0BFnBh8uo2RnxmttVqMi7ZFv3oMJT1W825jAkOGWReTv8WRP407YjHj6m408FkcdA/gtKQxgLZrnkfkkyrASKDWrawz4dDSGdi8H6btxQF6WNVYO/JS1l7YJnYygKVmGMLR9rfS6JlzQ44W1+ExzP47retgRA4Lqsd1Rblc/yTO1PU/huc6Kn+dg4H80TCF1QSbt4foArNRLWq</vt:lpwstr>
  </property>
  <property fmtid="{D5CDD505-2E9C-101B-9397-08002B2CF9AE}" pid="167" name="x1ye=83">
    <vt:lpwstr>XE5nytnTuaDhRN6kxVNkpTzbbZ+ajFIIZGld3QaMbVm453r+OOCD0B40NOculA5FvsQNs0M0L6GSVYdwkMu8jeHoc9Xi96wgBOBwxvecHhN+hqR+9GQQhzzUqsAAHY+2IsdXP94iTpHmw5ScjNQKPrZRr+hcc/RE2lP6PP6gBbnxqveFmJIJvYMaDWA7wLFRpbOA+kCbK56E4yBhAIS/gxLjHqrQwjRnyjQjR4nRmhL6QQHBPKRZ1/JrIYtXJxS</vt:lpwstr>
  </property>
  <property fmtid="{D5CDD505-2E9C-101B-9397-08002B2CF9AE}" pid="168" name="x1ye=84">
    <vt:lpwstr>fuYlnB2BlKMqfc/cFMYuMd9vCuZvYhrOzZujlC9GvnH8+tGOwso9Ho9DVrvr+JtaUwGuX1ZOmuB76tR374QbJHpNm6Da7FLeX3Ze9XWeDwFZiSApWSn2prZxmxYl0RY0nDcDy2RwS7KxfIxE1szOMCW2OUNEcrNwwEik4yuSZAc4m/PltlShAnx0k3CfUFXiyKKKTrtiG7U+gegYDappVnpkwLrP/VljlYhlN+aL95VnKDWwp8KM7PLlysxyZbC</vt:lpwstr>
  </property>
  <property fmtid="{D5CDD505-2E9C-101B-9397-08002B2CF9AE}" pid="169" name="x1ye=85">
    <vt:lpwstr>Xha2NpEP0F/o5/S6iBiqxru4XDmNuxaL+WPhovJ/k09G8HJS8R3nMimlebEXaEhYFCluy0/PMuVEaiI6Rg5H7MxWMKik7Ssfkg+eKYq7C6RDacaK//IWC8XC7wf31I5vkeVlrANGBmZD3l1EIyc0yP29Z9hikQjyGaRTLF0JkxonV8iXFkswkHyMMK9Q47lGC0rPdca2+n9Gw+sh/Z32Dqtajcg//sBxoeGXTl7s4DNzSc6KV0jLOaEMKgUx9ES</vt:lpwstr>
  </property>
  <property fmtid="{D5CDD505-2E9C-101B-9397-08002B2CF9AE}" pid="170" name="x1ye=86">
    <vt:lpwstr>sBN+cGEbWefzxhUPLQXBZOfkOcTPGseE4iV5VpPLRxFHeLTcXfmBp2lw9C9BxRRleTpjEbCVnUh68zrr8zDt08QSAe/n5di8HZn0/wPcWKAfN8rnGRtgo4g7wUd1xRsR7Y68QbB2PgVQQharBp7h83DI8Cfno/ersdlJg0ktgHzbG2q56ElV5HwOR0cVXaMjPN048TkFzSWUVs0lS/W4K0zsIANV/ETO+n9Ze1bQlPt/fiyCleOAllFYxGZFx7O</vt:lpwstr>
  </property>
  <property fmtid="{D5CDD505-2E9C-101B-9397-08002B2CF9AE}" pid="171" name="x1ye=87">
    <vt:lpwstr>uR3oM6Xjj4SfsvjvMO2Z+yIyQ2tndS8aFgeAPUPuA7C1g6utOKImL4rXfC726veWA1XT2YvNXWWHncv1JIsm2pFMkQFFxU7n7jHJ5Thkbjxiq4M5Gz6ys1pQfTBgWz5SRms2cKuyLeCwxg/AiOC5nV9HI5+47JQJ91ybWA8m3F9PzdFxkr7w4D9++X19fbAAAsmcRO4lmHLaSdAdUYwEA7zbyMPIgrIce99v0F5UZIPghj2A5zrMJvyeMbjaHFk</vt:lpwstr>
  </property>
  <property fmtid="{D5CDD505-2E9C-101B-9397-08002B2CF9AE}" pid="172" name="x1ye=88">
    <vt:lpwstr>fY1uVLDN5YnZKuL9PdNFhwmWFTXvh9Sx+BFMLbtV0NhFAUu5NATH11m6AXDtpcgJs3snfQ9IQwx+s5K90rlVLLRHXJfQaKeHaOq81L6A50R3NWhFMmg01GfIScGqbKXf8JowNtilb8nb/ffHLsKmid88S5BdXd2DP8ClYr6LJMeQPi9dCqOoq/QHFDcyjQIicijdYTi/N3NlRgS8YwHWhH04qGIpcTA5UU1Kydn7ljeHV6wJpMYx1cXzDYigzF5</vt:lpwstr>
  </property>
  <property fmtid="{D5CDD505-2E9C-101B-9397-08002B2CF9AE}" pid="173" name="x1ye=89">
    <vt:lpwstr>6L/oArO8sORfylHqJNECMObNH/UTCk6F5+FlsK2HCx6EK7ofxNTkmbnFywUaIEh6+clH9IFykdpDV+axrZlRkD1zJjO1uO6lbDCYhb7bsWwMPCL750vFj1+LXycZ1Yi4thW03WEm+fZHWc3655aF4JZV6fSNQVSJqN0WcYGSbHwbamz6VNvy2hg+FTna2c5MmKPVdX9j7dvB6gjIQjO8DBEte9VSBCYL/lBP8VgOsUHIocjhTS/iQuVsjuyQmVk</vt:lpwstr>
  </property>
  <property fmtid="{D5CDD505-2E9C-101B-9397-08002B2CF9AE}" pid="174" name="x1ye=9">
    <vt:lpwstr>Gaj9pNZQhMtdvD9Yajn2RXIr7H9IPvfd6G1MzcSBSouv13VewlC9xvsDA4gSYp7Bb/nj9rur97it7TD9nyqQNBTyMqkutLDLlaKKNz1ohZsyWVri0co1zudBnkQT5O8FmUv7iFEP1ti//7Fgj24tzx4xLUkde7zZk4e7RJ7ATn53UUaYNBj5s/3BkXv5cBUKr+rF+o4bIVlqbYg+peLBtEUHil/o5+qbqDk2nXmLwJ+igHuL/rRx171xpHnPXi6</vt:lpwstr>
  </property>
  <property fmtid="{D5CDD505-2E9C-101B-9397-08002B2CF9AE}" pid="175" name="x1ye=90">
    <vt:lpwstr>BvkZ5yQF82TqN0MaTrtwCnIVKdXJe6M0RqW/JPjlfLOukDLOoWAH6TONGD6oe6wbdmQD5IgFnGURgiJVEm7UQFqBTJZwbnN5ulHQb6afmXyCT5+ahKjqbMwfxiGde1w9FQNot8VDGXNOQBpBgeJxt+HMs/zvLWczNprRhPlChqIsl8IejrbDtmMBV+6h7yQ2FugwRMCx+wHx+kahckdZNXgUMt4jKbgDLzY0tpQKg+RE1Hq/kV91LLhsAT6bu3A</vt:lpwstr>
  </property>
  <property fmtid="{D5CDD505-2E9C-101B-9397-08002B2CF9AE}" pid="176" name="x1ye=91">
    <vt:lpwstr>CfuiBgQL6H1oinUoAM4Rl5E52FvjGnJ7B3BI0fwGVMnSavgz7a2BXIpu1RT7WpXGUZX3/3+Vq5Zz4Xi4jfvQTlM9ueTIMzPWHNzx+ADD+70CQb6jH7LIaksmG8/IifR91O5V1P2olYcqZvVnNCxD12gXzTa58Q3PWO9HEKKrnEb28Q/yIVXrkXaA5x5FhXt7kQA5rfR/WNdFR728KLQK2Og4g6hYLcekG07i6Sih+sjIwtDUHzRIMXMMvKlLwop</vt:lpwstr>
  </property>
  <property fmtid="{D5CDD505-2E9C-101B-9397-08002B2CF9AE}" pid="177" name="x1ye=92">
    <vt:lpwstr>Teb4CaczWbyJGT5UzXMOvxyuKGva0mMXxqufbOsM0kZKdsxpbJ7jmDfnXoaQt6t5jIQgmSB1/BUlgfUseI68K83sCQafBU0Lz2YxwytUtyEqZ97E40a/JqGVeOf4vBYyXfou4kbi6M1/Mo47kye2eEUyzK/Hc99BGh37WwnsIDWP/TUQGKJmuk8mNkqL+dHj4NkzeF0YLgUz5ZU5BnwtYCaAT83VkGLT8uiUPxga76AN0KQ9Yrz+qjuXS6UiXuV</vt:lpwstr>
  </property>
  <property fmtid="{D5CDD505-2E9C-101B-9397-08002B2CF9AE}" pid="178" name="x1ye=93">
    <vt:lpwstr>Skh10lblO57kdyJxPVqYDbc4pGF2Zf4svV+6GvAiiPNjgqvVV9FNsEDamraJtBif8ISFVdqJTudDnoE+hlZI+TJKC0tz9CkILKdcyqJHGUA9Nfiox2BdFOPh2Y3L824nKAa9giKlCFCWu97pKNH+uQ1DqJOZd/2wmdciO0NvtUvIBIHWNQE8xWYglMn6fZk+uyOvK57hSZQbjZAnyJB8usRzTsRfUJvqotRNeqe/sWS6vwoCQ10I94ihErDNh65</vt:lpwstr>
  </property>
  <property fmtid="{D5CDD505-2E9C-101B-9397-08002B2CF9AE}" pid="179" name="x1ye=94">
    <vt:lpwstr>NVav68g70DolJq9/pisJmLNbZq1eLnmd/0D6Tf51xJao5/IlQoox01oWO1dMYxEKfJ7L33A737ok3dCN5cAtnajbXJhFNiDbk1vZo5ELDz6u49bk/BYcXmr/HEqTboy9nU2TCMrGf7acRGyPgvTuCeyUFNk0GIR52/GNvPo7ud0ZT38GQnewHug0nmGyXWoTZ8vxFzx2AfRp0VBG6ojdmA44qJ4UlE5lPGnzYnaqQjKkkh77KMYqIsDD1SiDa2L</vt:lpwstr>
  </property>
  <property fmtid="{D5CDD505-2E9C-101B-9397-08002B2CF9AE}" pid="180" name="x1ye=95">
    <vt:lpwstr>459hfnnN65p/9+chRBpTmedfeLZtYDuQZ+hJv9kd+HFLBjY9iM0VG49d7r6iTRJpCVAdRF7ZM4oclJvXaXNetuKOf+pfak0rwYTDMkuDKtoUU3rbKOA8wdRngHWfBOBRKoA8GViVm3NDjgZiappvxrHL9p8Q9GPwG5WFoTPIOhthObRHlYdBUQvyxDe9vFFpnRaNZu/Meo3/3eaasz4iZ4+dvaCde0+Dz5MqqBSm6LLUbmxsH5//tGHQWKfKUSr</vt:lpwstr>
  </property>
  <property fmtid="{D5CDD505-2E9C-101B-9397-08002B2CF9AE}" pid="181" name="x1ye=96">
    <vt:lpwstr>3TXM2UzQyXIlU2YgF2EBI79ZAkXY+TGYmmy5VzZJjIaZ4/yKD8ZueUIZv/dA+6yRsPes0mKM2Hi+sfDJeH+TVV8cAQrIwBO7zFHK/GYDjWOqDbjiUgHbH+p9uFky5aRVQzoxLowx+QG9Nltvf1a1CjgTmpGw+sz2yu/raUvQs9fpbP0uQOsN3r2C23HU1ga8vIXdJ4R9KjIHWLGJ/UKsx4NMLr8EasbX81hUUX4Wy/tgCPEJVrWRDw6gojY3ze2</vt:lpwstr>
  </property>
  <property fmtid="{D5CDD505-2E9C-101B-9397-08002B2CF9AE}" pid="182" name="x1ye=97">
    <vt:lpwstr>jLi/GFBVl6IpjA6LhWom6U/1cGVPCnJiocd4lugSyQbwimyM0sMds7XUgKonDUtSvYT+9x60pVVifkSXEu/V7HXwfZvkc7AslF2VDiNIiBZft8Sr57xqoIHmr+oMvjXLI7gcKxGbZgUT9oB3oIZAtox8+49Hl4gCJcirGO6YIqiQYfOv2rs6PrEYHlJLxPfecn3GTW20IBThqrdtuMdrgb1c2AhR5FeonM0iwFyDgGTXkz26g/Iv7gHl57WjPOP</vt:lpwstr>
  </property>
  <property fmtid="{D5CDD505-2E9C-101B-9397-08002B2CF9AE}" pid="183" name="x1ye=98">
    <vt:lpwstr>8brwz5eoUSrpP0xlFCdsTnu91fczsWPUxPkaWTCOzXeRyO6Wjoe+D2spd/lT8dP1D1fNAfDrbwQQ6/628o3zGPmNFQ0W3omdJNiEe7tXpwpB6aT2zVlpivDg6f0SlgI1r11W6klS9NgJYFpPH+OCbJNGg1w73y+1Mj3dUhM/9a7RhUgB1LXPJ1G8m2S+ux14igi1UvJbelJz118xIUT280lV1PEAt/B8BflJmY5xMkGgNlTiZOgQL95YHurNDcZ</vt:lpwstr>
  </property>
  <property fmtid="{D5CDD505-2E9C-101B-9397-08002B2CF9AE}" pid="184" name="x1ye=99">
    <vt:lpwstr>+1DwPUhdjOSd1P4f035ggSYrAtfBP/RU+BWemzfNs5m1fBE7z04k5wwL2h81vwZh9/i1aodvQyngoDEg2w6UcMTvJ9R9ppK904Q6QETA1ZGZL12+5pvtibmldFgR4rNcTfzJRH6l2TYoZJB/Bf8IFWuR4HlhAr38DGVmcx+2+GVDZD++NdcctsnLIJFFEiFqwNm19UuhOGWxQDZl53vCr4kgAfUXAziifHuM4GemKUHQ05cXeNR/x5NnyjHPNd1</vt:lpwstr>
  </property>
</Properties>
</file>